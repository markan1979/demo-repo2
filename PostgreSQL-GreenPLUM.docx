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tbl>
      <w:tblPr>
        <w:tblStyle w:val="documentskn-mld9parent-container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900"/>
        <w:gridCol w:w="310"/>
        <w:gridCol w:w="300"/>
        <w:gridCol w:w="6930"/>
      </w:tblGrid>
      <w:tr w:rsidR="00857D6D" w14:paraId="43F15F93" w14:textId="77777777">
        <w:trPr>
          <w:tblCellSpacing w:w="0" w:type="dxa"/>
        </w:trPr>
        <w:tc>
          <w:tcPr>
            <w:tcW w:w="29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3A68C98" w14:textId="77777777" w:rsidR="00857D6D" w:rsidRDefault="00C24C56">
            <w:pPr>
              <w:pStyle w:val="documentskn-mld9addressulli"/>
              <w:spacing w:after="100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documentskn-mld9cntc-sec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atul.markan@gmail.com</w:t>
            </w:r>
          </w:p>
          <w:p w14:paraId="676C7916" w14:textId="77777777" w:rsidR="00857D6D" w:rsidRDefault="00C24C56">
            <w:pPr>
              <w:pStyle w:val="documentskn-mld9addressulli"/>
              <w:spacing w:after="100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documentskn-mld9cntc-sec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(904) 540-3053</w:t>
            </w:r>
          </w:p>
          <w:p w14:paraId="476E20FA" w14:textId="77777777" w:rsidR="00857D6D" w:rsidRDefault="00C24C56">
            <w:pPr>
              <w:pStyle w:val="documentskn-mld9addressullinth-last-child1"/>
              <w:spacing w:after="100"/>
              <w:rPr>
                <w:rStyle w:val="documentskn-mld9left-box"/>
                <w:rFonts w:ascii="Source Sans Pro" w:eastAsia="Source Sans Pro" w:hAnsi="Source Sans Pro" w:cs="Source Sans Pro"/>
                <w:b/>
                <w:bCs/>
                <w:color w:val="2A2A2A"/>
                <w:sz w:val="20"/>
                <w:szCs w:val="20"/>
              </w:rPr>
            </w:pPr>
            <w:r>
              <w:rPr>
                <w:rStyle w:val="documentskn-mld9cntc-secspan"/>
                <w:rFonts w:ascii="Source Sans Pro" w:eastAsia="Source Sans Pro" w:hAnsi="Source Sans Pro" w:cs="Source Sans Pro"/>
                <w:b/>
                <w:bCs/>
                <w:color w:val="2A2A2A"/>
                <w:sz w:val="20"/>
                <w:szCs w:val="20"/>
              </w:rPr>
              <w:t>Jacksonville, FL 32256</w:t>
            </w:r>
          </w:p>
          <w:p w14:paraId="66F3E472" w14:textId="77777777" w:rsidR="00857D6D" w:rsidRDefault="00C24C56">
            <w:pPr>
              <w:pStyle w:val="documentskn-mld9sectiontitle"/>
              <w:spacing w:before="400" w:after="100"/>
              <w:rPr>
                <w:rStyle w:val="documentskn-mld9left-box"/>
                <w:rFonts w:ascii="Source Sans Pro" w:eastAsia="Source Sans Pro" w:hAnsi="Source Sans Pro" w:cs="Source Sans Pro"/>
                <w:color w:val="2A2A2A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</w:rPr>
              <w:t>Skills</w:t>
            </w:r>
          </w:p>
          <w:p w14:paraId="7704FAF8" w14:textId="77777777" w:rsidR="00444D39" w:rsidRDefault="00C24C56" w:rsidP="00444D39">
            <w:pPr>
              <w:pStyle w:val="documentskn-mld9ulli"/>
              <w:numPr>
                <w:ilvl w:val="0"/>
                <w:numId w:val="2"/>
              </w:numPr>
              <w:spacing w:line="260" w:lineRule="atLeast"/>
              <w:ind w:left="200" w:hanging="192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Linux operating system</w:t>
            </w:r>
            <w:r w:rsidR="00444D39"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 </w:t>
            </w:r>
          </w:p>
          <w:p w14:paraId="7E25F80D" w14:textId="78CD4CB7" w:rsidR="00444D39" w:rsidRDefault="00444D39" w:rsidP="00444D39">
            <w:pPr>
              <w:pStyle w:val="documentskn-mld9ulli"/>
              <w:numPr>
                <w:ilvl w:val="0"/>
                <w:numId w:val="2"/>
              </w:numPr>
              <w:spacing w:line="260" w:lineRule="atLeast"/>
              <w:ind w:left="200" w:hanging="192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Install and Setup PostgreSQL/ Aurora PostgreSQL cluster.</w:t>
            </w:r>
          </w:p>
          <w:p w14:paraId="7605A645" w14:textId="4E0C5DA2" w:rsidR="00444D39" w:rsidRPr="00444D39" w:rsidRDefault="00444D39" w:rsidP="00444D39">
            <w:pPr>
              <w:pStyle w:val="documentskn-mld9ulli"/>
              <w:numPr>
                <w:ilvl w:val="0"/>
                <w:numId w:val="2"/>
              </w:numPr>
              <w:spacing w:line="260" w:lineRule="atLeast"/>
              <w:ind w:left="200" w:hanging="192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Install open-source PostgreSQL on-premises servers</w:t>
            </w:r>
          </w:p>
          <w:p w14:paraId="684ADA63" w14:textId="5DD93350" w:rsidR="00857D6D" w:rsidRDefault="00C24C56">
            <w:pPr>
              <w:pStyle w:val="documentskn-mld9ulli"/>
              <w:numPr>
                <w:ilvl w:val="0"/>
                <w:numId w:val="1"/>
              </w:numPr>
              <w:spacing w:line="260" w:lineRule="atLeast"/>
              <w:ind w:left="200" w:hanging="192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AWS RDS</w:t>
            </w:r>
          </w:p>
          <w:p w14:paraId="70927DAB" w14:textId="34EC63E6" w:rsidR="002344E9" w:rsidRDefault="002344E9">
            <w:pPr>
              <w:pStyle w:val="documentskn-mld9ulli"/>
              <w:numPr>
                <w:ilvl w:val="0"/>
                <w:numId w:val="1"/>
              </w:numPr>
              <w:spacing w:line="260" w:lineRule="atLeast"/>
              <w:ind w:left="200" w:hanging="192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EC2/S3</w:t>
            </w:r>
          </w:p>
          <w:p w14:paraId="1AA8E5DA" w14:textId="77777777" w:rsidR="00857D6D" w:rsidRDefault="00C24C56">
            <w:pPr>
              <w:pStyle w:val="documentskn-mld9ulli"/>
              <w:numPr>
                <w:ilvl w:val="0"/>
                <w:numId w:val="1"/>
              </w:numPr>
              <w:spacing w:line="260" w:lineRule="atLeast"/>
              <w:ind w:left="200" w:hanging="192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PostgreSQL (9/10/11/12/13/14)</w:t>
            </w:r>
          </w:p>
          <w:p w14:paraId="34AF43B6" w14:textId="77777777" w:rsidR="00857D6D" w:rsidRDefault="00C24C56">
            <w:pPr>
              <w:pStyle w:val="documentskn-mld9ulli"/>
              <w:numPr>
                <w:ilvl w:val="0"/>
                <w:numId w:val="1"/>
              </w:numPr>
              <w:spacing w:line="260" w:lineRule="atLeast"/>
              <w:ind w:left="200" w:hanging="192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PEM/EFM/Replication/Upgradation</w:t>
            </w:r>
          </w:p>
          <w:p w14:paraId="42C57F93" w14:textId="6BE2F73C" w:rsidR="00857D6D" w:rsidRDefault="00C24C56">
            <w:pPr>
              <w:pStyle w:val="documentskn-mld9ulli"/>
              <w:numPr>
                <w:ilvl w:val="0"/>
                <w:numId w:val="1"/>
              </w:numPr>
              <w:spacing w:line="260" w:lineRule="atLeast"/>
              <w:ind w:left="200" w:hanging="192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PG </w:t>
            </w:r>
            <w:r w:rsidR="00444D39"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Bouncer (Connection Pooling)</w:t>
            </w:r>
          </w:p>
          <w:p w14:paraId="2DBBF7CE" w14:textId="77777777" w:rsidR="00857D6D" w:rsidRDefault="00C24C56">
            <w:pPr>
              <w:pStyle w:val="documentskn-mld9ulli"/>
              <w:numPr>
                <w:ilvl w:val="0"/>
                <w:numId w:val="1"/>
              </w:numPr>
              <w:spacing w:line="260" w:lineRule="atLeast"/>
              <w:ind w:left="200" w:hanging="192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Vacuum/Bloating</w:t>
            </w:r>
          </w:p>
          <w:p w14:paraId="1F1E65AA" w14:textId="77777777" w:rsidR="00857D6D" w:rsidRDefault="00C24C56">
            <w:pPr>
              <w:pStyle w:val="documentskn-mld9ulli"/>
              <w:numPr>
                <w:ilvl w:val="0"/>
                <w:numId w:val="1"/>
              </w:numPr>
              <w:spacing w:line="260" w:lineRule="atLeast"/>
              <w:ind w:left="200" w:hanging="192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GitHub (CI/CD) tools</w:t>
            </w:r>
          </w:p>
          <w:p w14:paraId="6C2EFDB3" w14:textId="77777777" w:rsidR="00857D6D" w:rsidRDefault="00C24C56">
            <w:pPr>
              <w:pStyle w:val="documentskn-mld9ulli"/>
              <w:numPr>
                <w:ilvl w:val="0"/>
                <w:numId w:val="1"/>
              </w:numPr>
              <w:spacing w:line="260" w:lineRule="atLeast"/>
              <w:ind w:left="200" w:hanging="192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Greenplum 6.19 &amp; 6.21</w:t>
            </w:r>
          </w:p>
          <w:p w14:paraId="61C7BF26" w14:textId="77777777" w:rsidR="00857D6D" w:rsidRDefault="00C24C56">
            <w:pPr>
              <w:pStyle w:val="documentskn-mld9ulli"/>
              <w:numPr>
                <w:ilvl w:val="0"/>
                <w:numId w:val="1"/>
              </w:numPr>
              <w:spacing w:line="260" w:lineRule="atLeast"/>
              <w:ind w:left="200" w:hanging="192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AWS/Cloud</w:t>
            </w:r>
          </w:p>
          <w:p w14:paraId="46FD1036" w14:textId="77777777" w:rsidR="00857D6D" w:rsidRDefault="00C24C56">
            <w:pPr>
              <w:pStyle w:val="documentskn-mld9ullinth-last-child1"/>
              <w:numPr>
                <w:ilvl w:val="0"/>
                <w:numId w:val="1"/>
              </w:numPr>
              <w:spacing w:line="260" w:lineRule="atLeast"/>
              <w:ind w:left="200" w:hanging="192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BART</w:t>
            </w:r>
          </w:p>
          <w:p w14:paraId="7563C7AC" w14:textId="77777777" w:rsidR="00857D6D" w:rsidRDefault="00C24C56">
            <w:pPr>
              <w:pStyle w:val="documentskn-mld9ulli"/>
              <w:numPr>
                <w:ilvl w:val="0"/>
                <w:numId w:val="2"/>
              </w:numPr>
              <w:spacing w:line="260" w:lineRule="atLeast"/>
              <w:ind w:left="200" w:hanging="192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Foreign Data Wrapper</w:t>
            </w:r>
          </w:p>
          <w:p w14:paraId="0FF00C72" w14:textId="77777777" w:rsidR="00857D6D" w:rsidRDefault="00C24C56">
            <w:pPr>
              <w:pStyle w:val="documentskn-mld9ulli"/>
              <w:numPr>
                <w:ilvl w:val="0"/>
                <w:numId w:val="2"/>
              </w:numPr>
              <w:spacing w:line="260" w:lineRule="atLeast"/>
              <w:ind w:left="200" w:hanging="192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proofErr w:type="spellStart"/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Citus</w:t>
            </w:r>
            <w:proofErr w:type="spellEnd"/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 (Hyper Scale)</w:t>
            </w:r>
          </w:p>
          <w:p w14:paraId="071A27BE" w14:textId="77777777" w:rsidR="00857D6D" w:rsidRDefault="00C24C56">
            <w:pPr>
              <w:pStyle w:val="documentskn-mld9ulli"/>
              <w:numPr>
                <w:ilvl w:val="0"/>
                <w:numId w:val="2"/>
              </w:numPr>
              <w:spacing w:line="260" w:lineRule="atLeast"/>
              <w:ind w:left="200" w:hanging="192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Migrate PostgreSQL to RDS/Ec2</w:t>
            </w:r>
          </w:p>
          <w:p w14:paraId="11734B97" w14:textId="77777777" w:rsidR="00857D6D" w:rsidRDefault="00C24C56">
            <w:pPr>
              <w:pStyle w:val="documentskn-mld9ulli"/>
              <w:numPr>
                <w:ilvl w:val="0"/>
                <w:numId w:val="2"/>
              </w:numPr>
              <w:spacing w:line="260" w:lineRule="atLeast"/>
              <w:ind w:left="200" w:hanging="192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Tools PGADMIN/Toad</w:t>
            </w:r>
          </w:p>
          <w:p w14:paraId="0F278FBD" w14:textId="77777777" w:rsidR="00857D6D" w:rsidRDefault="00C24C56">
            <w:pPr>
              <w:pStyle w:val="documentskn-mld9ulli"/>
              <w:numPr>
                <w:ilvl w:val="0"/>
                <w:numId w:val="2"/>
              </w:numPr>
              <w:spacing w:line="260" w:lineRule="atLeast"/>
              <w:ind w:left="200" w:hanging="192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proofErr w:type="spellStart"/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Gpcopy</w:t>
            </w:r>
            <w:proofErr w:type="spellEnd"/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, </w:t>
            </w:r>
            <w:proofErr w:type="spellStart"/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gprecoverseg</w:t>
            </w:r>
            <w:proofErr w:type="spellEnd"/>
          </w:p>
          <w:p w14:paraId="7BC1FBC1" w14:textId="77777777" w:rsidR="00857D6D" w:rsidRDefault="00C24C56">
            <w:pPr>
              <w:pStyle w:val="documentskn-mld9ulli"/>
              <w:numPr>
                <w:ilvl w:val="0"/>
                <w:numId w:val="2"/>
              </w:numPr>
              <w:spacing w:line="260" w:lineRule="atLeast"/>
              <w:ind w:left="200" w:hanging="192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Greenplum command center</w:t>
            </w:r>
          </w:p>
          <w:p w14:paraId="5BE420DC" w14:textId="77777777" w:rsidR="00857D6D" w:rsidRDefault="00C24C56">
            <w:pPr>
              <w:pStyle w:val="documentskn-mld9ulli"/>
              <w:numPr>
                <w:ilvl w:val="0"/>
                <w:numId w:val="2"/>
              </w:numPr>
              <w:spacing w:line="260" w:lineRule="atLeast"/>
              <w:ind w:left="200" w:hanging="192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Roles &amp; Responsibilities:</w:t>
            </w:r>
          </w:p>
          <w:p w14:paraId="0911A515" w14:textId="6BC14997" w:rsidR="00857D6D" w:rsidRDefault="00C24C56">
            <w:pPr>
              <w:pStyle w:val="documentskn-mld9ullinth-last-child1"/>
              <w:numPr>
                <w:ilvl w:val="0"/>
                <w:numId w:val="2"/>
              </w:numPr>
              <w:spacing w:line="260" w:lineRule="atLeast"/>
              <w:ind w:left="200" w:hanging="192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Performance Issue Diagnosis</w:t>
            </w:r>
          </w:p>
          <w:p w14:paraId="71311A4B" w14:textId="0C8E31D4" w:rsidR="002344E9" w:rsidRDefault="002344E9">
            <w:pPr>
              <w:pStyle w:val="documentskn-mld9ullinth-last-child1"/>
              <w:numPr>
                <w:ilvl w:val="0"/>
                <w:numId w:val="2"/>
              </w:numPr>
              <w:spacing w:line="260" w:lineRule="atLeast"/>
              <w:ind w:left="200" w:hanging="192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proofErr w:type="spellStart"/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Pythn</w:t>
            </w:r>
            <w:proofErr w:type="spellEnd"/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/Shell scripting</w:t>
            </w:r>
          </w:p>
          <w:p w14:paraId="04F6C457" w14:textId="77777777" w:rsidR="00857D6D" w:rsidRDefault="00C24C56">
            <w:pPr>
              <w:pStyle w:val="documentskn-mld9sectiontitle"/>
              <w:spacing w:before="400" w:after="100"/>
              <w:rPr>
                <w:rStyle w:val="documentskn-mld9left-box"/>
                <w:rFonts w:ascii="Source Sans Pro" w:eastAsia="Source Sans Pro" w:hAnsi="Source Sans Pro" w:cs="Source Sans Pro"/>
                <w:color w:val="2A2A2A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</w:rPr>
              <w:t>Education And Training</w:t>
            </w:r>
          </w:p>
          <w:p w14:paraId="09D6E971" w14:textId="77777777" w:rsidR="00857D6D" w:rsidRDefault="00C24C56">
            <w:pPr>
              <w:pStyle w:val="documentskn-mld9disp-blk"/>
              <w:spacing w:line="260" w:lineRule="atLeast"/>
              <w:rPr>
                <w:rStyle w:val="documentskn-mld9left-box"/>
                <w:rFonts w:ascii="Source Sans Pro" w:eastAsia="Source Sans Pro" w:hAnsi="Source Sans Pro" w:cs="Source Sans Pro"/>
                <w:i/>
                <w:iCs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i/>
                <w:iCs/>
                <w:color w:val="2A2A2A"/>
                <w:sz w:val="20"/>
                <w:szCs w:val="20"/>
              </w:rPr>
              <w:t>04/2004</w:t>
            </w:r>
          </w:p>
          <w:p w14:paraId="14C6517F" w14:textId="77777777" w:rsidR="00857D6D" w:rsidRDefault="00C24C56">
            <w:pPr>
              <w:pStyle w:val="documentskn-mld9disp-blk"/>
              <w:spacing w:line="260" w:lineRule="atLeast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documentskn-mld9txt-bold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Master of Computer Applications</w:t>
            </w: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: </w:t>
            </w:r>
          </w:p>
          <w:p w14:paraId="17312684" w14:textId="77777777" w:rsidR="00857D6D" w:rsidRDefault="00C24C56">
            <w:pPr>
              <w:pStyle w:val="documentskn-mld9disp-blk"/>
              <w:spacing w:line="260" w:lineRule="atLeast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Database Management</w:t>
            </w:r>
          </w:p>
          <w:p w14:paraId="539F6454" w14:textId="77777777" w:rsidR="00857D6D" w:rsidRDefault="00C24C56">
            <w:pPr>
              <w:pStyle w:val="documentskn-mld9disp-blk"/>
              <w:spacing w:line="260" w:lineRule="atLeast"/>
              <w:rPr>
                <w:rStyle w:val="documentskn-mld9left-box"/>
                <w:rFonts w:ascii="Source Sans Pro" w:eastAsia="Source Sans Pro" w:hAnsi="Source Sans Pro" w:cs="Source Sans Pro"/>
                <w:b/>
                <w:bCs/>
                <w:color w:val="2A2A2A"/>
                <w:sz w:val="20"/>
                <w:szCs w:val="20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b/>
                <w:bCs/>
                <w:color w:val="2A2A2A"/>
                <w:sz w:val="20"/>
                <w:szCs w:val="20"/>
              </w:rPr>
              <w:t>Punjab Technical University</w:t>
            </w:r>
          </w:p>
          <w:p w14:paraId="24D8C435" w14:textId="77777777" w:rsidR="00857D6D" w:rsidRDefault="00C24C56">
            <w:pPr>
              <w:spacing w:line="260" w:lineRule="atLeast"/>
              <w:textAlignment w:val="auto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India</w:t>
            </w:r>
          </w:p>
          <w:p w14:paraId="2AEBE8FE" w14:textId="77777777" w:rsidR="00857D6D" w:rsidRDefault="00C24C56">
            <w:pPr>
              <w:pStyle w:val="documentskn-mld9disp-blk"/>
              <w:pBdr>
                <w:top w:val="none" w:sz="0" w:space="10" w:color="auto"/>
              </w:pBdr>
              <w:spacing w:line="260" w:lineRule="atLeast"/>
              <w:rPr>
                <w:rStyle w:val="documentskn-mld9left-box"/>
                <w:rFonts w:ascii="Source Sans Pro" w:eastAsia="Source Sans Pro" w:hAnsi="Source Sans Pro" w:cs="Source Sans Pro"/>
                <w:i/>
                <w:iCs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i/>
                <w:iCs/>
                <w:color w:val="2A2A2A"/>
                <w:sz w:val="20"/>
                <w:szCs w:val="20"/>
              </w:rPr>
              <w:t>04/2000</w:t>
            </w:r>
          </w:p>
          <w:p w14:paraId="3756138B" w14:textId="77777777" w:rsidR="00857D6D" w:rsidRDefault="00C24C56">
            <w:pPr>
              <w:pStyle w:val="documentskn-mld9disp-blk"/>
              <w:spacing w:line="260" w:lineRule="atLeast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documentskn-mld9txt-bold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Bachelor of Commerce</w:t>
            </w: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: </w:t>
            </w:r>
          </w:p>
          <w:p w14:paraId="7C3888F8" w14:textId="77777777" w:rsidR="00857D6D" w:rsidRDefault="00C24C56">
            <w:pPr>
              <w:pStyle w:val="documentskn-mld9disp-blk"/>
              <w:spacing w:line="260" w:lineRule="atLeast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Ecommerce</w:t>
            </w:r>
          </w:p>
          <w:p w14:paraId="1FEB8B41" w14:textId="77777777" w:rsidR="00857D6D" w:rsidRDefault="00C24C56">
            <w:pPr>
              <w:pStyle w:val="documentskn-mld9disp-blk"/>
              <w:spacing w:line="260" w:lineRule="atLeast"/>
              <w:rPr>
                <w:rStyle w:val="documentskn-mld9left-box"/>
                <w:rFonts w:ascii="Source Sans Pro" w:eastAsia="Source Sans Pro" w:hAnsi="Source Sans Pro" w:cs="Source Sans Pro"/>
                <w:b/>
                <w:bCs/>
                <w:color w:val="2A2A2A"/>
                <w:sz w:val="20"/>
                <w:szCs w:val="20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b/>
                <w:bCs/>
                <w:color w:val="2A2A2A"/>
                <w:sz w:val="20"/>
                <w:szCs w:val="20"/>
              </w:rPr>
              <w:t>Punjabi University</w:t>
            </w:r>
          </w:p>
          <w:p w14:paraId="2A4A0B84" w14:textId="77777777" w:rsidR="00857D6D" w:rsidRDefault="00C24C56">
            <w:pPr>
              <w:spacing w:line="260" w:lineRule="atLeast"/>
              <w:textAlignment w:val="auto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India</w:t>
            </w: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 </w:t>
            </w:r>
          </w:p>
          <w:p w14:paraId="75A884B1" w14:textId="77777777" w:rsidR="00857D6D" w:rsidRDefault="00C24C56">
            <w:pPr>
              <w:pStyle w:val="documentskn-mld9sectiontitle"/>
              <w:spacing w:before="400" w:after="100"/>
              <w:rPr>
                <w:rStyle w:val="documentskn-mld9left-box"/>
                <w:rFonts w:ascii="Source Sans Pro" w:eastAsia="Source Sans Pro" w:hAnsi="Source Sans Pro" w:cs="Source Sans Pro"/>
                <w:color w:val="2A2A2A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</w:rPr>
              <w:t>Certifications</w:t>
            </w:r>
          </w:p>
          <w:p w14:paraId="5CF76DEA" w14:textId="77777777" w:rsidR="00857D6D" w:rsidRDefault="00C24C56">
            <w:pPr>
              <w:pStyle w:val="documentskn-mld9ulli"/>
              <w:numPr>
                <w:ilvl w:val="0"/>
                <w:numId w:val="3"/>
              </w:numPr>
              <w:spacing w:line="260" w:lineRule="atLeast"/>
              <w:ind w:left="200" w:hanging="192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lastRenderedPageBreak/>
              <w:t>POSTGRES Advanced Server Associate.</w:t>
            </w:r>
          </w:p>
          <w:p w14:paraId="1B408E57" w14:textId="77777777" w:rsidR="00857D6D" w:rsidRDefault="00C24C56">
            <w:pPr>
              <w:pStyle w:val="documentskn-mld9ulli"/>
              <w:numPr>
                <w:ilvl w:val="0"/>
                <w:numId w:val="3"/>
              </w:numPr>
              <w:spacing w:line="260" w:lineRule="atLeast"/>
              <w:ind w:left="200" w:hanging="192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AWS Solution Architect Association</w:t>
            </w:r>
          </w:p>
          <w:p w14:paraId="16A15B67" w14:textId="77777777" w:rsidR="00857D6D" w:rsidRDefault="00C24C56">
            <w:pPr>
              <w:pStyle w:val="documentskn-mld9ulli"/>
              <w:numPr>
                <w:ilvl w:val="0"/>
                <w:numId w:val="3"/>
              </w:numPr>
              <w:spacing w:line="260" w:lineRule="atLeast"/>
              <w:ind w:left="200" w:hanging="192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Certified Kubernetes Administrator (CKA)</w:t>
            </w:r>
          </w:p>
          <w:p w14:paraId="473C2FF2" w14:textId="77777777" w:rsidR="00857D6D" w:rsidRDefault="00C24C56">
            <w:pPr>
              <w:pStyle w:val="documentskn-mld9ullinth-last-child1"/>
              <w:numPr>
                <w:ilvl w:val="0"/>
                <w:numId w:val="3"/>
              </w:numPr>
              <w:spacing w:line="260" w:lineRule="atLeast"/>
              <w:ind w:left="200" w:hanging="192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Oracle Certified OCP 12</w:t>
            </w:r>
          </w:p>
          <w:p w14:paraId="6B083339" w14:textId="77777777" w:rsidR="00857D6D" w:rsidRDefault="00C24C56">
            <w:pPr>
              <w:pStyle w:val="documentskn-mld9sectiontitle"/>
              <w:spacing w:before="400" w:after="100"/>
              <w:rPr>
                <w:rStyle w:val="documentskn-mld9left-box"/>
                <w:rFonts w:ascii="Source Sans Pro" w:eastAsia="Source Sans Pro" w:hAnsi="Source Sans Pro" w:cs="Source Sans Pro"/>
                <w:color w:val="2A2A2A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</w:rPr>
              <w:t>Languages</w:t>
            </w:r>
          </w:p>
          <w:p w14:paraId="34A20985" w14:textId="77777777" w:rsidR="00857D6D" w:rsidRDefault="00C24C56">
            <w:pPr>
              <w:pStyle w:val="documentlangSecsinglecolumn"/>
              <w:spacing w:line="260" w:lineRule="atLeast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documentskn-mld9txt-bold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English</w:t>
            </w:r>
            <w:r>
              <w:rPr>
                <w:rStyle w:val="documentlangSecfieldany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: </w:t>
            </w:r>
          </w:p>
          <w:p w14:paraId="4753F7E0" w14:textId="497B4CFC" w:rsidR="00857D6D" w:rsidRDefault="007A7577">
            <w:pPr>
              <w:pStyle w:val="documentsliced-rect"/>
              <w:spacing w:before="60" w:line="120" w:lineRule="exact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noProof/>
                <w:color w:val="2A2A2A"/>
                <w:sz w:val="20"/>
                <w:szCs w:val="20"/>
              </w:rPr>
              <w:drawing>
                <wp:inline distT="0" distB="0" distL="0" distR="0" wp14:anchorId="1A4549DF" wp14:editId="6F2FC02F">
                  <wp:extent cx="1852538" cy="64083"/>
                  <wp:effectExtent l="0" t="0" r="0" b="0"/>
                  <wp:docPr id="1" name="Pictur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4" name=""/>
                          <pic:cNvPicPr>
                            <a:picLocks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2538" cy="64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592DEE" w14:textId="77777777" w:rsidR="00857D6D" w:rsidRDefault="00C24C56">
            <w:pPr>
              <w:spacing w:line="260" w:lineRule="atLeast"/>
              <w:textAlignment w:val="auto"/>
              <w:rPr>
                <w:rStyle w:val="documentlangSecfieldany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documentlangSecfieldany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Professional</w:t>
            </w:r>
            <w:r>
              <w:rPr>
                <w:rStyle w:val="documentlangSecfirstparagraphfield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 </w:t>
            </w:r>
          </w:p>
          <w:p w14:paraId="2743F055" w14:textId="77777777" w:rsidR="00857D6D" w:rsidRDefault="00C24C56">
            <w:pPr>
              <w:pStyle w:val="div"/>
              <w:spacing w:before="100" w:line="260" w:lineRule="atLeast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documentskn-mld9txt-bold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Hindi</w:t>
            </w:r>
            <w:r>
              <w:rPr>
                <w:rStyle w:val="documentlangSecfieldany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: </w:t>
            </w:r>
          </w:p>
          <w:p w14:paraId="7467C3DE" w14:textId="77777777" w:rsidR="00857D6D" w:rsidRDefault="00C24C56">
            <w:pPr>
              <w:pStyle w:val="documentsliced-rect"/>
              <w:spacing w:before="60" w:line="120" w:lineRule="exact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noProof/>
                <w:color w:val="2A2A2A"/>
                <w:sz w:val="20"/>
                <w:szCs w:val="20"/>
              </w:rPr>
              <w:drawing>
                <wp:inline distT="0" distB="0" distL="0" distR="0" wp14:anchorId="5E9F24D9" wp14:editId="1A55749F">
                  <wp:extent cx="1852538" cy="64083"/>
                  <wp:effectExtent l="0" t="0" r="0" b="0"/>
                  <wp:docPr id="100004" name="Picture 10000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4" name=""/>
                          <pic:cNvPicPr>
                            <a:picLocks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2538" cy="64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D2176E" w14:textId="77777777" w:rsidR="00857D6D" w:rsidRDefault="00C24C56">
            <w:pPr>
              <w:pStyle w:val="div"/>
              <w:spacing w:line="260" w:lineRule="atLeast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documentlangSecfieldany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Native/ Bilingual</w:t>
            </w:r>
          </w:p>
          <w:p w14:paraId="55D9B37F" w14:textId="77777777" w:rsidR="00857D6D" w:rsidRDefault="00C24C56">
            <w:pPr>
              <w:pStyle w:val="div"/>
              <w:spacing w:before="100" w:line="260" w:lineRule="atLeast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documentskn-mld9txt-bold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Punjabi</w:t>
            </w:r>
            <w:r>
              <w:rPr>
                <w:rStyle w:val="documentlangSecfieldany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: </w:t>
            </w:r>
          </w:p>
          <w:p w14:paraId="1BC7F57E" w14:textId="77777777" w:rsidR="00857D6D" w:rsidRDefault="00C24C56">
            <w:pPr>
              <w:pStyle w:val="documentsliced-rect"/>
              <w:spacing w:before="60" w:line="120" w:lineRule="exact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noProof/>
                <w:color w:val="2A2A2A"/>
                <w:sz w:val="20"/>
                <w:szCs w:val="20"/>
              </w:rPr>
              <w:drawing>
                <wp:inline distT="0" distB="0" distL="0" distR="0" wp14:anchorId="5B67BECB" wp14:editId="360F5314">
                  <wp:extent cx="1852538" cy="64083"/>
                  <wp:effectExtent l="0" t="0" r="0" b="0"/>
                  <wp:docPr id="100006" name="Picture 10000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6" name=""/>
                          <pic:cNvPicPr>
                            <a:picLocks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2538" cy="64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219AE5" w14:textId="77777777" w:rsidR="00857D6D" w:rsidRDefault="00C24C56">
            <w:pPr>
              <w:pStyle w:val="div"/>
              <w:spacing w:line="260" w:lineRule="atLeast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documentlangSecfieldany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Native/ Bilingual</w:t>
            </w:r>
          </w:p>
        </w:tc>
        <w:tc>
          <w:tcPr>
            <w:tcW w:w="310" w:type="dxa"/>
            <w:tcBorders>
              <w:right w:val="single" w:sz="8" w:space="0" w:color="40404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1401EE7" w14:textId="77777777" w:rsidR="00857D6D" w:rsidRDefault="00857D6D">
            <w:pPr>
              <w:pStyle w:val="documentmiddleleftcellParagraph"/>
              <w:pBdr>
                <w:right w:val="none" w:sz="0" w:space="0" w:color="auto"/>
              </w:pBdr>
              <w:spacing w:line="260" w:lineRule="atLeast"/>
              <w:textAlignment w:val="auto"/>
              <w:rPr>
                <w:rStyle w:val="documentmiddleleftcell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</w:p>
        </w:tc>
        <w:tc>
          <w:tcPr>
            <w:tcW w:w="300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73EE6A58" w14:textId="77777777" w:rsidR="00857D6D" w:rsidRDefault="00857D6D">
            <w:pPr>
              <w:pStyle w:val="documentmiddleleftcellParagraph"/>
              <w:pBdr>
                <w:right w:val="none" w:sz="0" w:space="0" w:color="auto"/>
              </w:pBdr>
              <w:spacing w:line="260" w:lineRule="atLeast"/>
              <w:textAlignment w:val="auto"/>
              <w:rPr>
                <w:rStyle w:val="documentmiddleleftcell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</w:p>
        </w:tc>
        <w:tc>
          <w:tcPr>
            <w:tcW w:w="693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C72976D" w14:textId="77777777" w:rsidR="00857D6D" w:rsidRDefault="00C24C56">
            <w:pPr>
              <w:pStyle w:val="documentskn-mld9name"/>
              <w:spacing w:line="720" w:lineRule="exact"/>
              <w:rPr>
                <w:rStyle w:val="documentskn-mld9right-box"/>
                <w:rFonts w:ascii="Source Sans Pro" w:eastAsia="Source Sans Pro" w:hAnsi="Source Sans Pro" w:cs="Source Sans Pro"/>
                <w:color w:val="2A2A2A"/>
              </w:rPr>
            </w:pPr>
            <w:r>
              <w:rPr>
                <w:rStyle w:val="documentskn-mld9right-box"/>
                <w:rFonts w:ascii="Source Sans Pro" w:eastAsia="Source Sans Pro" w:hAnsi="Source Sans Pro" w:cs="Source Sans Pro"/>
                <w:noProof/>
                <w:color w:val="2A2A2A"/>
              </w:rPr>
              <w:drawing>
                <wp:anchor distT="0" distB="0" distL="114300" distR="114300" simplePos="0" relativeHeight="251658240" behindDoc="0" locked="0" layoutInCell="1" allowOverlap="1" wp14:anchorId="04F2FE3C" wp14:editId="791000B6">
                  <wp:simplePos x="0" y="0"/>
                  <wp:positionH relativeFrom="column">
                    <wp:posOffset>-241300</wp:posOffset>
                  </wp:positionH>
                  <wp:positionV relativeFrom="line">
                    <wp:posOffset>0</wp:posOffset>
                  </wp:positionV>
                  <wp:extent cx="38735" cy="521283"/>
                  <wp:effectExtent l="0" t="0" r="0" b="0"/>
                  <wp:wrapNone/>
                  <wp:docPr id="100008" name="Picture 10000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8" name=""/>
                          <pic:cNvPicPr>
                            <a:picLocks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35" cy="521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span"/>
                <w:rFonts w:ascii="Source Sans Pro Light" w:eastAsia="Source Sans Pro Light" w:hAnsi="Source Sans Pro Light" w:cs="Source Sans Pro Light"/>
                <w:color w:val="2A2A2A"/>
              </w:rPr>
              <w:t>ATUL</w:t>
            </w:r>
            <w:r>
              <w:rPr>
                <w:rStyle w:val="documentskn-mld9right-box"/>
                <w:rFonts w:ascii="Source Sans Pro Light" w:eastAsia="Source Sans Pro Light" w:hAnsi="Source Sans Pro Light" w:cs="Source Sans Pro Light"/>
                <w:color w:val="2A2A2A"/>
              </w:rPr>
              <w:t xml:space="preserve"> </w:t>
            </w:r>
            <w:r>
              <w:rPr>
                <w:rStyle w:val="span"/>
                <w:rFonts w:ascii="Source Sans Pro Light" w:eastAsia="Source Sans Pro Light" w:hAnsi="Source Sans Pro Light" w:cs="Source Sans Pro Light"/>
                <w:color w:val="2A2A2A"/>
              </w:rPr>
              <w:t>MARKAN</w:t>
            </w:r>
          </w:p>
          <w:p w14:paraId="7327E1F9" w14:textId="77777777" w:rsidR="00857D6D" w:rsidRDefault="00C24C56">
            <w:pPr>
              <w:pStyle w:val="gap-btn-hidden"/>
              <w:spacing w:line="260" w:lineRule="atLeast"/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 </w:t>
            </w:r>
          </w:p>
          <w:p w14:paraId="5C150232" w14:textId="77777777" w:rsidR="00857D6D" w:rsidRDefault="00C24C56">
            <w:pPr>
              <w:pStyle w:val="documentskn-mld9sectiontitle"/>
              <w:spacing w:before="800" w:after="100"/>
              <w:rPr>
                <w:rStyle w:val="documentskn-mld9right-box"/>
                <w:rFonts w:ascii="Source Sans Pro" w:eastAsia="Source Sans Pro" w:hAnsi="Source Sans Pro" w:cs="Source Sans Pro"/>
                <w:color w:val="2A2A2A"/>
              </w:rPr>
            </w:pPr>
            <w:r>
              <w:rPr>
                <w:rStyle w:val="documentskn-mld9right-box"/>
                <w:rFonts w:ascii="Source Sans Pro" w:eastAsia="Source Sans Pro" w:hAnsi="Source Sans Pro" w:cs="Source Sans Pro"/>
                <w:color w:val="2A2A2A"/>
              </w:rPr>
              <w:t>Summary</w:t>
            </w:r>
          </w:p>
          <w:p w14:paraId="2D021201" w14:textId="48EAA93F" w:rsidR="00857D6D" w:rsidRDefault="00C24C56">
            <w:pPr>
              <w:pStyle w:val="p"/>
              <w:spacing w:line="260" w:lineRule="atLeast"/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Multi-talented Database Administrator with 16 years of expertise in designing, </w:t>
            </w:r>
            <w:r w:rsidR="00444D39"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testing,</w:t>
            </w:r>
            <w:r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 and coding database solutions in various environments. Highly skilled in multiple technologies such as PostgreSQL, AWS Aurora., </w:t>
            </w:r>
            <w:proofErr w:type="spellStart"/>
            <w:r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Citus</w:t>
            </w:r>
            <w:proofErr w:type="spellEnd"/>
            <w:r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, </w:t>
            </w:r>
            <w:proofErr w:type="spellStart"/>
            <w:r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Greenplum</w:t>
            </w:r>
            <w:proofErr w:type="spellEnd"/>
            <w:r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 DB, Oracle &amp; cloud services. Motivated self-starter consistently meets deadlines and succeeds in high-pressure environments.</w:t>
            </w:r>
          </w:p>
          <w:p w14:paraId="411CB08D" w14:textId="77777777" w:rsidR="00E60832" w:rsidRDefault="00C24C56" w:rsidP="00E60832">
            <w:pPr>
              <w:pStyle w:val="documentskn-mld9sectiontitle"/>
              <w:spacing w:before="400" w:after="100"/>
              <w:rPr>
                <w:rStyle w:val="documentskn-mld9right-box"/>
                <w:rFonts w:ascii="Source Sans Pro" w:eastAsia="Source Sans Pro" w:hAnsi="Source Sans Pro" w:cs="Source Sans Pro"/>
                <w:color w:val="2A2A2A"/>
              </w:rPr>
            </w:pPr>
            <w:r>
              <w:rPr>
                <w:rStyle w:val="documentskn-mld9right-box"/>
                <w:rFonts w:ascii="Source Sans Pro" w:eastAsia="Source Sans Pro" w:hAnsi="Source Sans Pro" w:cs="Source Sans Pro"/>
                <w:color w:val="2A2A2A"/>
              </w:rPr>
              <w:t>Experience</w:t>
            </w:r>
          </w:p>
          <w:p w14:paraId="72E2CF2D" w14:textId="04ADE9A4" w:rsidR="00857D6D" w:rsidRPr="00E60832" w:rsidRDefault="00C24C56" w:rsidP="00E60832">
            <w:pPr>
              <w:pStyle w:val="documentskn-mld9sectiontitle"/>
              <w:spacing w:before="400" w:after="100"/>
              <w:rPr>
                <w:rStyle w:val="documentskn-mld9right-box"/>
                <w:rFonts w:ascii="Source Sans Pro" w:eastAsia="Source Sans Pro" w:hAnsi="Source Sans Pro" w:cs="Source Sans Pro"/>
                <w:color w:val="2A2A2A"/>
              </w:rPr>
            </w:pPr>
            <w:r>
              <w:rPr>
                <w:rStyle w:val="documentskn-mld9txt-capitalize"/>
                <w:rFonts w:ascii="Source Sans Pro" w:eastAsia="Source Sans Pro" w:hAnsi="Source Sans Pro" w:cs="Source Sans Pro"/>
                <w:b/>
                <w:bCs/>
                <w:color w:val="2A2A2A"/>
                <w:sz w:val="20"/>
                <w:szCs w:val="20"/>
              </w:rPr>
              <w:t>MNTN</w:t>
            </w:r>
            <w:r>
              <w:rPr>
                <w:rStyle w:val="span"/>
                <w:rFonts w:ascii="Source Sans Pro" w:eastAsia="Source Sans Pro" w:hAnsi="Source Sans Pro" w:cs="Source Sans Pro"/>
                <w:b/>
                <w:bCs/>
                <w:color w:val="2A2A2A"/>
                <w:sz w:val="20"/>
                <w:szCs w:val="20"/>
              </w:rPr>
              <w:t xml:space="preserve"> - </w:t>
            </w:r>
            <w:r>
              <w:rPr>
                <w:rStyle w:val="documentskn-mld9txt-capitalize"/>
                <w:rFonts w:ascii="Source Sans Pro" w:eastAsia="Source Sans Pro" w:hAnsi="Source Sans Pro" w:cs="Source Sans Pro"/>
                <w:b/>
                <w:bCs/>
                <w:color w:val="2A2A2A"/>
                <w:sz w:val="20"/>
                <w:szCs w:val="20"/>
              </w:rPr>
              <w:t>Sr. PostgreSQL Database Admin</w:t>
            </w:r>
          </w:p>
          <w:p w14:paraId="0232F753" w14:textId="068F1930" w:rsidR="00857D6D" w:rsidRDefault="00E60832">
            <w:pPr>
              <w:pStyle w:val="documentskn-mld9disp-blk"/>
              <w:spacing w:line="260" w:lineRule="atLeast"/>
              <w:rPr>
                <w:rStyle w:val="documentskn-mld9right-box"/>
                <w:rFonts w:ascii="Source Sans Pro" w:eastAsia="Source Sans Pro" w:hAnsi="Source Sans Pro" w:cs="Source Sans Pro"/>
                <w:i/>
                <w:iCs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i/>
                <w:iCs/>
                <w:color w:val="2A2A2A"/>
                <w:sz w:val="20"/>
                <w:szCs w:val="20"/>
              </w:rPr>
              <w:t>12/2021 - Current</w:t>
            </w:r>
          </w:p>
          <w:p w14:paraId="1BC08383" w14:textId="77777777" w:rsidR="00E60832" w:rsidRDefault="00E60832" w:rsidP="00E60832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Setup </w:t>
            </w:r>
            <w:proofErr w:type="spellStart"/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Greenplum</w:t>
            </w:r>
            <w:proofErr w:type="spellEnd"/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 cluster</w:t>
            </w:r>
          </w:p>
          <w:p w14:paraId="4381EB17" w14:textId="77777777" w:rsidR="00E60832" w:rsidRDefault="00E60832" w:rsidP="00E60832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proofErr w:type="spellStart"/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Greenplum</w:t>
            </w:r>
            <w:proofErr w:type="spellEnd"/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 cluster upgrade</w:t>
            </w:r>
          </w:p>
          <w:p w14:paraId="6A24BB87" w14:textId="77777777" w:rsidR="00E60832" w:rsidRDefault="00E60832" w:rsidP="00E60832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Tools </w:t>
            </w:r>
            <w:proofErr w:type="spellStart"/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gpcopy</w:t>
            </w:r>
            <w:proofErr w:type="spellEnd"/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/</w:t>
            </w:r>
            <w:proofErr w:type="spellStart"/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gpimport</w:t>
            </w:r>
            <w:proofErr w:type="spellEnd"/>
          </w:p>
          <w:p w14:paraId="1E3B12A5" w14:textId="77777777" w:rsidR="00E60832" w:rsidRDefault="00E60832" w:rsidP="00E60832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proofErr w:type="spellStart"/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Gprecovery</w:t>
            </w:r>
            <w:proofErr w:type="spellEnd"/>
          </w:p>
          <w:p w14:paraId="5B470D4B" w14:textId="77777777" w:rsidR="00E60832" w:rsidRDefault="00E60832" w:rsidP="00E60832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Setup </w:t>
            </w:r>
            <w:proofErr w:type="spellStart"/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Greenplum</w:t>
            </w:r>
            <w:proofErr w:type="spellEnd"/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 Command center</w:t>
            </w:r>
          </w:p>
          <w:p w14:paraId="4FD5EFC7" w14:textId="77777777" w:rsidR="00E60832" w:rsidRDefault="00E60832" w:rsidP="00E60832">
            <w:pPr>
              <w:pStyle w:val="documentskn-mld9ullinth-last-child1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Setup the alert in </w:t>
            </w:r>
            <w:proofErr w:type="spellStart"/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Greenplum</w:t>
            </w:r>
            <w:proofErr w:type="spellEnd"/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 cluster</w:t>
            </w:r>
          </w:p>
          <w:p w14:paraId="60234507" w14:textId="77777777" w:rsidR="00E60832" w:rsidRDefault="00E60832" w:rsidP="00E60832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Migrate the </w:t>
            </w:r>
            <w:proofErr w:type="spellStart"/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Greenplum</w:t>
            </w:r>
            <w:proofErr w:type="spellEnd"/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 cluster from one Data Warehouse to another using </w:t>
            </w:r>
            <w:proofErr w:type="spellStart"/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gpcopy</w:t>
            </w:r>
            <w:proofErr w:type="spellEnd"/>
          </w:p>
          <w:p w14:paraId="441C04DF" w14:textId="77777777" w:rsidR="00E60832" w:rsidRDefault="00E60832" w:rsidP="00E60832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Upgrade the </w:t>
            </w:r>
            <w:proofErr w:type="spellStart"/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GreenPlum</w:t>
            </w:r>
            <w:proofErr w:type="spellEnd"/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 Cluster</w:t>
            </w:r>
          </w:p>
          <w:p w14:paraId="01F3A500" w14:textId="77777777" w:rsidR="00E60832" w:rsidRDefault="00E60832" w:rsidP="00E60832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Recover &amp; rebalancing the </w:t>
            </w:r>
            <w:proofErr w:type="spellStart"/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Greenplum</w:t>
            </w:r>
            <w:proofErr w:type="spellEnd"/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 cluster</w:t>
            </w:r>
          </w:p>
          <w:p w14:paraId="7B0D9723" w14:textId="77777777" w:rsidR="00E60832" w:rsidRDefault="00E60832" w:rsidP="00E60832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Setup </w:t>
            </w:r>
            <w:proofErr w:type="spellStart"/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gpcc</w:t>
            </w:r>
            <w:proofErr w:type="spellEnd"/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 in </w:t>
            </w:r>
            <w:proofErr w:type="spellStart"/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Greenplum</w:t>
            </w:r>
            <w:proofErr w:type="spellEnd"/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 cluster</w:t>
            </w:r>
          </w:p>
          <w:p w14:paraId="04397F2A" w14:textId="77777777" w:rsidR="00E60832" w:rsidRDefault="00E60832" w:rsidP="00E60832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Planning, administration, expansion and install, configure </w:t>
            </w:r>
            <w:proofErr w:type="spellStart"/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Greenplum</w:t>
            </w:r>
            <w:proofErr w:type="spellEnd"/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 environment components and manage troubleshoot scheduled analytics</w:t>
            </w:r>
          </w:p>
          <w:p w14:paraId="2CD02AA7" w14:textId="77777777" w:rsidR="00E60832" w:rsidRDefault="00E60832" w:rsidP="00E60832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Performed GP environment architecture and design network layout for the system</w:t>
            </w:r>
          </w:p>
          <w:p w14:paraId="708602B8" w14:textId="1FB557AE" w:rsidR="00E60832" w:rsidRPr="00E60832" w:rsidRDefault="00E60832" w:rsidP="00E60832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Managed segments, recover segments during segment crash</w:t>
            </w:r>
            <w:bookmarkStart w:id="0" w:name="_GoBack"/>
            <w:bookmarkEnd w:id="0"/>
          </w:p>
          <w:p w14:paraId="056F5946" w14:textId="4E3AE6BE" w:rsidR="00E60832" w:rsidRPr="00E60832" w:rsidRDefault="00E60832" w:rsidP="00E60832">
            <w:pPr>
              <w:pStyle w:val="documentskn-mld9ulli"/>
              <w:numPr>
                <w:ilvl w:val="0"/>
                <w:numId w:val="13"/>
              </w:numPr>
              <w:spacing w:before="120"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Experience on Amazon RDS implementation, including </w:t>
            </w:r>
            <w:proofErr w:type="spellStart"/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Postgres</w:t>
            </w:r>
            <w:proofErr w:type="spellEnd"/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 migrations and deployments</w:t>
            </w:r>
          </w:p>
          <w:p w14:paraId="508A272A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Handling &amp; Maintaining Users, Cluster, Databases in PostgreSQL</w:t>
            </w:r>
          </w:p>
          <w:p w14:paraId="5F0D520B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Setting Tuning Parameters in the PostgreSQL</w:t>
            </w:r>
          </w:p>
          <w:p w14:paraId="1D115D65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Installation, database upgrades, patching, implement backup/recovery and monitoring procedures, capacity planning, and site failover/switchover</w:t>
            </w:r>
          </w:p>
          <w:p w14:paraId="3E38A6A9" w14:textId="0DF043F4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Performance tuning and optimization, query optimization, index tuning, caching, buffer tuning, </w:t>
            </w:r>
            <w:r w:rsidR="00444D39"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etc.</w:t>
            </w:r>
          </w:p>
          <w:p w14:paraId="1E5E795D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Resolving performance bottlenecks and conducting routine maintenance tasks</w:t>
            </w:r>
          </w:p>
          <w:p w14:paraId="2962A1B4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Set high availability solutions such as replication and ensure continuous database availability</w:t>
            </w:r>
          </w:p>
          <w:p w14:paraId="47E243B7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Major and minor upgrade PostgreSQL</w:t>
            </w:r>
          </w:p>
          <w:p w14:paraId="4E4CAEB4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Work with Data Engineering team to design, build and maintain ETL </w:t>
            </w: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lastRenderedPageBreak/>
              <w:t>pipelines for PG</w:t>
            </w:r>
          </w:p>
          <w:p w14:paraId="6ED70674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Working knowledge of relational database internals (locking, consistency, serialization, recovery paths)</w:t>
            </w:r>
          </w:p>
          <w:p w14:paraId="4A1F92E4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Working on DBA_PLANS in Aurora PostgreSQL</w:t>
            </w:r>
          </w:p>
          <w:p w14:paraId="38530D52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Add Read Replica in Aurora PostgreSQL</w:t>
            </w:r>
          </w:p>
          <w:p w14:paraId="6532CA1E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Upgrade Minor &amp; Major version in AWS PostgreSQL and on-premises</w:t>
            </w:r>
          </w:p>
          <w:p w14:paraId="6880DE1A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Backup &amp; Recover PostgreSQL databases using BART, PG_DUMP &amp; PSQL</w:t>
            </w:r>
          </w:p>
          <w:p w14:paraId="32D5794B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Upgraded EFM from 3.1 to 3.7</w:t>
            </w:r>
          </w:p>
          <w:p w14:paraId="429AF0A9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Setup Logical Replication in PostgreSQL</w:t>
            </w:r>
          </w:p>
          <w:p w14:paraId="4D0F68FF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Setup PGREPACK</w:t>
            </w:r>
          </w:p>
          <w:p w14:paraId="633BE42A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Setup FDW between PostgreSQL to PostgreSQL/Oracle</w:t>
            </w:r>
          </w:p>
          <w:p w14:paraId="0BACFDD2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Logical and Physical backup using pg_dump &amp; pg_basebackup</w:t>
            </w:r>
          </w:p>
          <w:p w14:paraId="06921D9C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proofErr w:type="spellStart"/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Pg_restore</w:t>
            </w:r>
            <w:proofErr w:type="spellEnd"/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 in </w:t>
            </w:r>
            <w:proofErr w:type="spellStart"/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PostgreSQL</w:t>
            </w:r>
            <w:proofErr w:type="spellEnd"/>
          </w:p>
          <w:p w14:paraId="2E86A59E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Resolve replication instances slowness issues</w:t>
            </w:r>
          </w:p>
          <w:p w14:paraId="7E8C5DDC" w14:textId="17B55159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Validate the data with target after </w:t>
            </w:r>
            <w:r w:rsidR="00444D39"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migrating</w:t>
            </w:r>
          </w:p>
          <w:p w14:paraId="69F9BB5A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Experience in PostgreSQL on-premises to AWS migration using pg_dump/DMS</w:t>
            </w:r>
          </w:p>
          <w:p w14:paraId="2C956468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Worked on the </w:t>
            </w:r>
            <w:proofErr w:type="spellStart"/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GreenPlum</w:t>
            </w:r>
            <w:proofErr w:type="spellEnd"/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 Cluster</w:t>
            </w:r>
          </w:p>
          <w:p w14:paraId="4196082E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Handling performance issue</w:t>
            </w:r>
          </w:p>
          <w:p w14:paraId="33C4B277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Provide the solution on the complex problem</w:t>
            </w:r>
          </w:p>
          <w:p w14:paraId="1BFF4C56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Monitored Greenplum cluster connectivity and security, support and maintenance</w:t>
            </w:r>
          </w:p>
          <w:p w14:paraId="2C202F33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Collaborated with application teams to apply updates, patches, version upgrades as required</w:t>
            </w:r>
          </w:p>
          <w:p w14:paraId="42B6A09E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Maintain and configure </w:t>
            </w:r>
            <w:proofErr w:type="spellStart"/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MongoDB</w:t>
            </w:r>
            <w:proofErr w:type="spellEnd"/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 instances</w:t>
            </w:r>
          </w:p>
          <w:p w14:paraId="733C9ED8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Create roles and users and set their permissions in MongoDB</w:t>
            </w:r>
          </w:p>
          <w:p w14:paraId="77A6AF50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Remote</w:t>
            </w:r>
          </w:p>
          <w:p w14:paraId="50A0912A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Worked on AWS Aurora PostgreSQL &amp; postgreSQL11/14</w:t>
            </w:r>
          </w:p>
          <w:p w14:paraId="3AEDD0E6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Troubleshooting using Performance insight &amp; Cloud Watch logs</w:t>
            </w:r>
          </w:p>
          <w:p w14:paraId="5073DCD3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Performance tuning</w:t>
            </w:r>
          </w:p>
          <w:p w14:paraId="07EB5942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Setup the monitoring alerts from the AWS</w:t>
            </w:r>
          </w:p>
          <w:p w14:paraId="6ACBDAD8" w14:textId="5BF9535E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Experienced in installing, </w:t>
            </w:r>
            <w:r w:rsidR="00444D39"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configuring,</w:t>
            </w: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 and upgrading Postgres databases and clusters</w:t>
            </w:r>
          </w:p>
          <w:p w14:paraId="29976E35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Configured and setting up physical &amp; Logical Replication</w:t>
            </w:r>
          </w:p>
          <w:p w14:paraId="316BA3B9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Setup High Availability using EFM/</w:t>
            </w:r>
            <w:proofErr w:type="spellStart"/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repmgr</w:t>
            </w:r>
            <w:proofErr w:type="spellEnd"/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 on the </w:t>
            </w:r>
            <w:proofErr w:type="spellStart"/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PostgreSQL</w:t>
            </w:r>
            <w:proofErr w:type="spellEnd"/>
          </w:p>
          <w:p w14:paraId="0974BA17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Good knowledge of capacity planning and architecture design for database server deployment</w:t>
            </w:r>
          </w:p>
          <w:p w14:paraId="5E13BB93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Installation/configuration and implementation of PEM, BART, Performance Dashboard</w:t>
            </w:r>
          </w:p>
          <w:p w14:paraId="360FF196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Setup connection pooling using </w:t>
            </w:r>
            <w:proofErr w:type="spellStart"/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pgBouncer</w:t>
            </w:r>
            <w:proofErr w:type="spellEnd"/>
          </w:p>
          <w:p w14:paraId="1CB3D2A6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Measure database performance and troubleshoot complex database issues, I/O bottlenecks, SQL Tuning</w:t>
            </w:r>
          </w:p>
          <w:p w14:paraId="06BA7F74" w14:textId="77777777" w:rsidR="00857D6D" w:rsidRDefault="00C24C56">
            <w:pPr>
              <w:pStyle w:val="documentskn-mld9disp-blk"/>
              <w:pBdr>
                <w:top w:val="none" w:sz="0" w:space="15" w:color="auto"/>
              </w:pBdr>
              <w:spacing w:line="260" w:lineRule="atLeast"/>
              <w:rPr>
                <w:rStyle w:val="documentskn-mld9right-box"/>
                <w:rFonts w:ascii="Source Sans Pro" w:eastAsia="Source Sans Pro" w:hAnsi="Source Sans Pro" w:cs="Source Sans Pro"/>
                <w:b/>
                <w:bCs/>
                <w:color w:val="2A2A2A"/>
                <w:sz w:val="20"/>
                <w:szCs w:val="20"/>
              </w:rPr>
            </w:pPr>
            <w:r>
              <w:rPr>
                <w:rStyle w:val="documentskn-mld9txt-capitalize"/>
                <w:rFonts w:ascii="Source Sans Pro" w:eastAsia="Source Sans Pro" w:hAnsi="Source Sans Pro" w:cs="Source Sans Pro"/>
                <w:b/>
                <w:bCs/>
                <w:color w:val="2A2A2A"/>
                <w:sz w:val="20"/>
                <w:szCs w:val="20"/>
              </w:rPr>
              <w:t>Blue Cross Blue Shield</w:t>
            </w:r>
            <w:r>
              <w:rPr>
                <w:rStyle w:val="span"/>
                <w:rFonts w:ascii="Source Sans Pro" w:eastAsia="Source Sans Pro" w:hAnsi="Source Sans Pro" w:cs="Source Sans Pro"/>
                <w:b/>
                <w:bCs/>
                <w:color w:val="2A2A2A"/>
                <w:sz w:val="20"/>
                <w:szCs w:val="20"/>
              </w:rPr>
              <w:t xml:space="preserve"> - </w:t>
            </w:r>
            <w:r>
              <w:rPr>
                <w:rStyle w:val="documentskn-mld9txt-capitalize"/>
                <w:rFonts w:ascii="Source Sans Pro" w:eastAsia="Source Sans Pro" w:hAnsi="Source Sans Pro" w:cs="Source Sans Pro"/>
                <w:b/>
                <w:bCs/>
                <w:color w:val="2A2A2A"/>
                <w:sz w:val="20"/>
                <w:szCs w:val="20"/>
              </w:rPr>
              <w:t>Sr. PostgreSQL Database Consultant</w:t>
            </w:r>
          </w:p>
          <w:p w14:paraId="26DC4600" w14:textId="77777777" w:rsidR="00857D6D" w:rsidRDefault="00C24C56">
            <w:pPr>
              <w:pStyle w:val="documentskn-mld9disp-blk"/>
              <w:spacing w:line="260" w:lineRule="atLeast"/>
              <w:rPr>
                <w:rStyle w:val="documentskn-mld9right-box"/>
                <w:rFonts w:ascii="Source Sans Pro" w:eastAsia="Source Sans Pro" w:hAnsi="Source Sans Pro" w:cs="Source Sans Pro"/>
                <w:i/>
                <w:iCs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i/>
                <w:iCs/>
                <w:color w:val="2A2A2A"/>
                <w:sz w:val="20"/>
                <w:szCs w:val="20"/>
              </w:rPr>
              <w:t>05/2019 - 12/2021</w:t>
            </w:r>
          </w:p>
          <w:p w14:paraId="6B76407E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before="120"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Administered supported and monitored databases by proactively resolving database issues and maintaining servers</w:t>
            </w:r>
          </w:p>
          <w:p w14:paraId="32952174" w14:textId="07DB561C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Experienced in installing, </w:t>
            </w:r>
            <w:r w:rsidR="00444D39"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configuring,</w:t>
            </w: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 and upgrading Postgres databases and clusters</w:t>
            </w:r>
          </w:p>
          <w:p w14:paraId="1E312666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Configured and setting up Streaming Replication</w:t>
            </w:r>
          </w:p>
          <w:p w14:paraId="5E9AE6ED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Setup High Availability using EFM/</w:t>
            </w:r>
            <w:proofErr w:type="spellStart"/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repmgr</w:t>
            </w:r>
            <w:proofErr w:type="spellEnd"/>
          </w:p>
          <w:p w14:paraId="779A040F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lastRenderedPageBreak/>
              <w:t>Good knowledge of capacity planning and architecture design for database server deployment</w:t>
            </w:r>
          </w:p>
          <w:p w14:paraId="6A9ABE37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Installation/configuration and implementation of PEM, BART, Performance Dashboard</w:t>
            </w:r>
          </w:p>
          <w:p w14:paraId="4D802D1B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Setup connection pooling using </w:t>
            </w:r>
            <w:proofErr w:type="spellStart"/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pgBouncer</w:t>
            </w:r>
            <w:proofErr w:type="spellEnd"/>
          </w:p>
          <w:p w14:paraId="494F3894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Measure database performance and troubleshoot complex database issues, I/O bottlenecks, SQL Tuning</w:t>
            </w:r>
          </w:p>
          <w:p w14:paraId="7F3A6273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Setup and worked on </w:t>
            </w:r>
            <w:proofErr w:type="spellStart"/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pgstattuple</w:t>
            </w:r>
            <w:proofErr w:type="spellEnd"/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, </w:t>
            </w:r>
            <w:proofErr w:type="spellStart"/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pg_repack</w:t>
            </w:r>
            <w:proofErr w:type="spellEnd"/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 extensions</w:t>
            </w:r>
          </w:p>
          <w:p w14:paraId="7DDFCA10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Experience with automation tools such as Control-M</w:t>
            </w:r>
          </w:p>
          <w:p w14:paraId="0D57C46C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Experience in working closely with the application development teams to resolve any performance related issues and provide application support</w:t>
            </w:r>
          </w:p>
          <w:p w14:paraId="7B171967" w14:textId="77777777" w:rsidR="00857D6D" w:rsidRDefault="00C24C56" w:rsidP="00444D39">
            <w:pPr>
              <w:pStyle w:val="documentskn-mld9ullinth-last-child1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Experience to migrate on-premises PostgreSQL Cluster to EC2/RDS</w:t>
            </w:r>
          </w:p>
          <w:p w14:paraId="40369122" w14:textId="5BDB5A2C" w:rsidR="00857D6D" w:rsidRDefault="00444D39">
            <w:pPr>
              <w:pStyle w:val="documentskn-mld9disp-blk"/>
              <w:pBdr>
                <w:top w:val="none" w:sz="0" w:space="15" w:color="auto"/>
              </w:pBdr>
              <w:spacing w:line="260" w:lineRule="atLeast"/>
              <w:rPr>
                <w:rStyle w:val="documentskn-mld9right-box"/>
                <w:rFonts w:ascii="Source Sans Pro" w:eastAsia="Source Sans Pro" w:hAnsi="Source Sans Pro" w:cs="Source Sans Pro"/>
                <w:b/>
                <w:bCs/>
                <w:color w:val="2A2A2A"/>
                <w:sz w:val="20"/>
                <w:szCs w:val="20"/>
              </w:rPr>
            </w:pPr>
            <w:r>
              <w:rPr>
                <w:rStyle w:val="documentskn-mld9txt-capitalize"/>
                <w:rFonts w:ascii="Source Sans Pro" w:eastAsia="Source Sans Pro" w:hAnsi="Source Sans Pro" w:cs="Source Sans Pro"/>
                <w:b/>
                <w:bCs/>
                <w:color w:val="2A2A2A"/>
                <w:sz w:val="20"/>
                <w:szCs w:val="20"/>
              </w:rPr>
              <w:t>EDB - Database Consultant</w:t>
            </w:r>
          </w:p>
          <w:p w14:paraId="086AA3FD" w14:textId="091F3942" w:rsidR="00857D6D" w:rsidRDefault="00C24C56">
            <w:pPr>
              <w:pStyle w:val="documentskn-mld9disp-blk"/>
              <w:spacing w:line="260" w:lineRule="atLeast"/>
              <w:rPr>
                <w:rStyle w:val="span"/>
                <w:rFonts w:ascii="Source Sans Pro" w:eastAsia="Source Sans Pro" w:hAnsi="Source Sans Pro" w:cs="Source Sans Pro"/>
                <w:i/>
                <w:iCs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i/>
                <w:iCs/>
                <w:color w:val="2A2A2A"/>
                <w:sz w:val="20"/>
                <w:szCs w:val="20"/>
              </w:rPr>
              <w:t>10/2018 - 04/2019</w:t>
            </w:r>
          </w:p>
          <w:p w14:paraId="0DE44257" w14:textId="4D973C1D" w:rsidR="00444D39" w:rsidRDefault="00444D39" w:rsidP="00444D39">
            <w:pPr>
              <w:pStyle w:val="documentskn-mld9disp-blk"/>
              <w:numPr>
                <w:ilvl w:val="0"/>
                <w:numId w:val="13"/>
              </w:numPr>
              <w:spacing w:line="260" w:lineRule="atLeast"/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Preparing schema migration report using EDB tools.</w:t>
            </w:r>
          </w:p>
          <w:p w14:paraId="0DF8ABF1" w14:textId="09F1F2B9" w:rsidR="00444D39" w:rsidRDefault="00444D39" w:rsidP="00444D39">
            <w:pPr>
              <w:pStyle w:val="documentskn-mld9disp-blk"/>
              <w:numPr>
                <w:ilvl w:val="0"/>
                <w:numId w:val="13"/>
              </w:numPr>
              <w:spacing w:line="260" w:lineRule="atLeast"/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Configured PEM, BART, EFM on EDB PostgreSQL</w:t>
            </w:r>
          </w:p>
          <w:p w14:paraId="21F951D1" w14:textId="456E8424" w:rsidR="00444D39" w:rsidRDefault="00444D39" w:rsidP="00444D39">
            <w:pPr>
              <w:pStyle w:val="documentskn-mld9disp-blk"/>
              <w:numPr>
                <w:ilvl w:val="0"/>
                <w:numId w:val="13"/>
              </w:numPr>
              <w:spacing w:line="260" w:lineRule="atLeast"/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Installation PostgreSQL 10/11</w:t>
            </w:r>
          </w:p>
          <w:p w14:paraId="3BD03AEF" w14:textId="6C10B5EA" w:rsidR="00444D39" w:rsidRDefault="00444D39" w:rsidP="00444D39">
            <w:pPr>
              <w:pStyle w:val="documentskn-mld9disp-blk"/>
              <w:numPr>
                <w:ilvl w:val="0"/>
                <w:numId w:val="13"/>
              </w:numPr>
              <w:spacing w:line="260" w:lineRule="atLeast"/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Configure Replication using </w:t>
            </w:r>
            <w:proofErr w:type="spellStart"/>
            <w:r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pg_backup</w:t>
            </w:r>
            <w:proofErr w:type="spellEnd"/>
          </w:p>
          <w:p w14:paraId="581FB908" w14:textId="75A3C96C" w:rsidR="00444D39" w:rsidRDefault="00444D39" w:rsidP="00444D39">
            <w:pPr>
              <w:pStyle w:val="documentskn-mld9disp-blk"/>
              <w:numPr>
                <w:ilvl w:val="0"/>
                <w:numId w:val="13"/>
              </w:numPr>
              <w:spacing w:line="260" w:lineRule="atLeast"/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Upgrade the clusters</w:t>
            </w:r>
          </w:p>
          <w:p w14:paraId="27731D49" w14:textId="09920D3E" w:rsidR="00444D39" w:rsidRDefault="00444D39" w:rsidP="00444D39">
            <w:pPr>
              <w:pStyle w:val="documentskn-mld9disp-blk"/>
              <w:numPr>
                <w:ilvl w:val="0"/>
                <w:numId w:val="13"/>
              </w:numPr>
              <w:spacing w:line="260" w:lineRule="atLeast"/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Configure PG-Bouncer for connection pooling.</w:t>
            </w:r>
          </w:p>
          <w:p w14:paraId="4312C503" w14:textId="7D6CA826" w:rsidR="00444D39" w:rsidRDefault="00444D39" w:rsidP="00444D39">
            <w:pPr>
              <w:pStyle w:val="documentskn-mld9disp-blk"/>
              <w:numPr>
                <w:ilvl w:val="0"/>
                <w:numId w:val="13"/>
              </w:numPr>
              <w:spacing w:line="260" w:lineRule="atLeast"/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Setup PG-Badger reports</w:t>
            </w:r>
          </w:p>
          <w:p w14:paraId="3F514ADB" w14:textId="77777777" w:rsidR="00444D39" w:rsidRDefault="00444D39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Setup </w:t>
            </w:r>
            <w:proofErr w:type="spellStart"/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PostgreSQl</w:t>
            </w:r>
            <w:proofErr w:type="spellEnd"/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 Logical Replication</w:t>
            </w:r>
          </w:p>
          <w:p w14:paraId="4C7BAAB9" w14:textId="77777777" w:rsidR="00444D39" w:rsidRPr="00444D39" w:rsidRDefault="00444D39" w:rsidP="00444D39">
            <w:pPr>
              <w:pStyle w:val="documentskn-mld9disp-blk"/>
              <w:spacing w:line="260" w:lineRule="atLeast"/>
              <w:ind w:left="360"/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</w:p>
          <w:p w14:paraId="7E21E431" w14:textId="77777777" w:rsidR="00857D6D" w:rsidRDefault="00C24C56">
            <w:pPr>
              <w:pStyle w:val="documentskn-mld9disp-blk"/>
              <w:pBdr>
                <w:top w:val="none" w:sz="0" w:space="15" w:color="auto"/>
              </w:pBdr>
              <w:spacing w:line="260" w:lineRule="atLeast"/>
              <w:rPr>
                <w:rStyle w:val="documentskn-mld9right-box"/>
                <w:rFonts w:ascii="Source Sans Pro" w:eastAsia="Source Sans Pro" w:hAnsi="Source Sans Pro" w:cs="Source Sans Pro"/>
                <w:b/>
                <w:bCs/>
                <w:color w:val="2A2A2A"/>
                <w:sz w:val="20"/>
                <w:szCs w:val="20"/>
              </w:rPr>
            </w:pPr>
            <w:proofErr w:type="spellStart"/>
            <w:r>
              <w:rPr>
                <w:rStyle w:val="documentskn-mld9txt-capitalize"/>
                <w:rFonts w:ascii="Source Sans Pro" w:eastAsia="Source Sans Pro" w:hAnsi="Source Sans Pro" w:cs="Source Sans Pro"/>
                <w:b/>
                <w:bCs/>
                <w:color w:val="2A2A2A"/>
                <w:sz w:val="20"/>
                <w:szCs w:val="20"/>
              </w:rPr>
              <w:t>TriCore</w:t>
            </w:r>
            <w:proofErr w:type="spellEnd"/>
            <w:r>
              <w:rPr>
                <w:rStyle w:val="documentskn-mld9txt-capitalize"/>
                <w:rFonts w:ascii="Source Sans Pro" w:eastAsia="Source Sans Pro" w:hAnsi="Source Sans Pro" w:cs="Source Sans Pro"/>
                <w:b/>
                <w:bCs/>
                <w:color w:val="2A2A2A"/>
                <w:sz w:val="20"/>
                <w:szCs w:val="20"/>
              </w:rPr>
              <w:t xml:space="preserve"> Solutions</w:t>
            </w:r>
            <w:r>
              <w:rPr>
                <w:rStyle w:val="span"/>
                <w:rFonts w:ascii="Source Sans Pro" w:eastAsia="Source Sans Pro" w:hAnsi="Source Sans Pro" w:cs="Source Sans Pro"/>
                <w:b/>
                <w:bCs/>
                <w:color w:val="2A2A2A"/>
                <w:sz w:val="20"/>
                <w:szCs w:val="20"/>
              </w:rPr>
              <w:t xml:space="preserve"> - </w:t>
            </w:r>
            <w:r>
              <w:rPr>
                <w:rStyle w:val="documentskn-mld9txt-capitalize"/>
                <w:rFonts w:ascii="Source Sans Pro" w:eastAsia="Source Sans Pro" w:hAnsi="Source Sans Pro" w:cs="Source Sans Pro"/>
                <w:b/>
                <w:bCs/>
                <w:color w:val="2A2A2A"/>
                <w:sz w:val="20"/>
                <w:szCs w:val="20"/>
              </w:rPr>
              <w:t>Sr. PostgreSQL Database Admin</w:t>
            </w:r>
          </w:p>
          <w:p w14:paraId="753C3059" w14:textId="77777777" w:rsidR="00857D6D" w:rsidRDefault="00C24C56">
            <w:pPr>
              <w:pStyle w:val="documentskn-mld9disp-blk"/>
              <w:spacing w:line="260" w:lineRule="atLeast"/>
              <w:rPr>
                <w:rStyle w:val="documentskn-mld9right-box"/>
                <w:rFonts w:ascii="Source Sans Pro" w:eastAsia="Source Sans Pro" w:hAnsi="Source Sans Pro" w:cs="Source Sans Pro"/>
                <w:i/>
                <w:iCs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i/>
                <w:iCs/>
                <w:color w:val="2A2A2A"/>
                <w:sz w:val="20"/>
                <w:szCs w:val="20"/>
              </w:rPr>
              <w:t>04/2015 - 10/2018</w:t>
            </w:r>
          </w:p>
          <w:p w14:paraId="2117AC9D" w14:textId="5FA37876" w:rsidR="00857D6D" w:rsidRDefault="00857D6D" w:rsidP="00444D39">
            <w:pPr>
              <w:pStyle w:val="documentskn-mld9ulli"/>
              <w:spacing w:before="120" w:line="260" w:lineRule="atLeast"/>
              <w:ind w:left="200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</w:p>
          <w:p w14:paraId="2445B444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Setup PostgreSQL Migration tool Kit</w:t>
            </w:r>
          </w:p>
          <w:p w14:paraId="21215525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Configure PG-Bouncer for connection pooling</w:t>
            </w:r>
          </w:p>
          <w:p w14:paraId="16CC2803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Setup </w:t>
            </w:r>
            <w:proofErr w:type="spellStart"/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hba.conf</w:t>
            </w:r>
            <w:proofErr w:type="spellEnd"/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 to provide/restrict the access</w:t>
            </w:r>
          </w:p>
          <w:p w14:paraId="3127BE14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Setup PostgreSQL Configuration parameters</w:t>
            </w:r>
          </w:p>
          <w:p w14:paraId="5CB3C793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Setup </w:t>
            </w:r>
            <w:proofErr w:type="spellStart"/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PostgreSQl</w:t>
            </w:r>
            <w:proofErr w:type="spellEnd"/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 physical/Logical Replication</w:t>
            </w:r>
          </w:p>
          <w:p w14:paraId="77FC4916" w14:textId="77777777" w:rsidR="00857D6D" w:rsidRDefault="00C24C56" w:rsidP="00444D39">
            <w:pPr>
              <w:pStyle w:val="documentskn-mld9ullinth-last-child1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Design &amp; setup the database structure as per application requirement.</w:t>
            </w:r>
          </w:p>
          <w:p w14:paraId="248CC668" w14:textId="77777777" w:rsidR="00857D6D" w:rsidRDefault="00C24C56">
            <w:pPr>
              <w:pStyle w:val="documentskn-mld9disp-blk"/>
              <w:pBdr>
                <w:top w:val="none" w:sz="0" w:space="15" w:color="auto"/>
              </w:pBdr>
              <w:spacing w:line="260" w:lineRule="atLeast"/>
              <w:rPr>
                <w:rStyle w:val="documentskn-mld9right-box"/>
                <w:rFonts w:ascii="Source Sans Pro" w:eastAsia="Source Sans Pro" w:hAnsi="Source Sans Pro" w:cs="Source Sans Pro"/>
                <w:b/>
                <w:bCs/>
                <w:color w:val="2A2A2A"/>
                <w:sz w:val="20"/>
                <w:szCs w:val="20"/>
              </w:rPr>
            </w:pPr>
            <w:proofErr w:type="spellStart"/>
            <w:r>
              <w:rPr>
                <w:rStyle w:val="documentskn-mld9txt-capitalize"/>
                <w:rFonts w:ascii="Source Sans Pro" w:eastAsia="Source Sans Pro" w:hAnsi="Source Sans Pro" w:cs="Source Sans Pro"/>
                <w:b/>
                <w:bCs/>
                <w:color w:val="2A2A2A"/>
                <w:sz w:val="20"/>
                <w:szCs w:val="20"/>
              </w:rPr>
              <w:t>PostgreSQL</w:t>
            </w:r>
            <w:proofErr w:type="spellEnd"/>
            <w:r>
              <w:rPr>
                <w:rStyle w:val="documentskn-mld9txt-capitalize"/>
                <w:rFonts w:ascii="Source Sans Pro" w:eastAsia="Source Sans Pro" w:hAnsi="Source Sans Pro" w:cs="Source Sans Pro"/>
                <w:b/>
                <w:bCs/>
                <w:color w:val="2A2A2A"/>
                <w:sz w:val="20"/>
                <w:szCs w:val="20"/>
              </w:rPr>
              <w:t xml:space="preserve">, </w:t>
            </w:r>
            <w:proofErr w:type="spellStart"/>
            <w:r>
              <w:rPr>
                <w:rStyle w:val="documentskn-mld9txt-capitalize"/>
                <w:rFonts w:ascii="Source Sans Pro" w:eastAsia="Source Sans Pro" w:hAnsi="Source Sans Pro" w:cs="Source Sans Pro"/>
                <w:b/>
                <w:bCs/>
                <w:color w:val="2A2A2A"/>
                <w:sz w:val="20"/>
                <w:szCs w:val="20"/>
              </w:rPr>
              <w:t>Citagus</w:t>
            </w:r>
            <w:proofErr w:type="spellEnd"/>
            <w:r>
              <w:rPr>
                <w:rStyle w:val="documentskn-mld9txt-capitalize"/>
                <w:rFonts w:ascii="Source Sans Pro" w:eastAsia="Source Sans Pro" w:hAnsi="Source Sans Pro" w:cs="Source Sans Pro"/>
                <w:b/>
                <w:bCs/>
                <w:color w:val="2A2A2A"/>
                <w:sz w:val="20"/>
                <w:szCs w:val="20"/>
              </w:rPr>
              <w:t xml:space="preserve"> Software USA </w:t>
            </w:r>
            <w:proofErr w:type="spellStart"/>
            <w:r>
              <w:rPr>
                <w:rStyle w:val="documentskn-mld9txt-capitalize"/>
                <w:rFonts w:ascii="Source Sans Pro" w:eastAsia="Source Sans Pro" w:hAnsi="Source Sans Pro" w:cs="Source Sans Pro"/>
                <w:b/>
                <w:bCs/>
                <w:color w:val="2A2A2A"/>
                <w:sz w:val="20"/>
                <w:szCs w:val="20"/>
              </w:rPr>
              <w:t>Inc</w:t>
            </w:r>
            <w:proofErr w:type="spellEnd"/>
            <w:r>
              <w:rPr>
                <w:rStyle w:val="span"/>
                <w:rFonts w:ascii="Source Sans Pro" w:eastAsia="Source Sans Pro" w:hAnsi="Source Sans Pro" w:cs="Source Sans Pro"/>
                <w:b/>
                <w:bCs/>
                <w:color w:val="2A2A2A"/>
                <w:sz w:val="20"/>
                <w:szCs w:val="20"/>
              </w:rPr>
              <w:t xml:space="preserve"> - </w:t>
            </w:r>
            <w:proofErr w:type="spellStart"/>
            <w:r>
              <w:rPr>
                <w:rStyle w:val="documentskn-mld9txt-capitalize"/>
                <w:rFonts w:ascii="Source Sans Pro" w:eastAsia="Source Sans Pro" w:hAnsi="Source Sans Pro" w:cs="Source Sans Pro"/>
                <w:b/>
                <w:bCs/>
                <w:color w:val="2A2A2A"/>
                <w:sz w:val="20"/>
                <w:szCs w:val="20"/>
              </w:rPr>
              <w:t>DataBase</w:t>
            </w:r>
            <w:proofErr w:type="spellEnd"/>
            <w:r>
              <w:rPr>
                <w:rStyle w:val="documentskn-mld9txt-capitalize"/>
                <w:rFonts w:ascii="Source Sans Pro" w:eastAsia="Source Sans Pro" w:hAnsi="Source Sans Pro" w:cs="Source Sans Pro"/>
                <w:b/>
                <w:bCs/>
                <w:color w:val="2A2A2A"/>
                <w:sz w:val="20"/>
                <w:szCs w:val="20"/>
              </w:rPr>
              <w:t xml:space="preserve"> Admin</w:t>
            </w:r>
          </w:p>
          <w:p w14:paraId="47A44F89" w14:textId="77777777" w:rsidR="00857D6D" w:rsidRDefault="00C24C56">
            <w:pPr>
              <w:pStyle w:val="documentskn-mld9disp-blk"/>
              <w:spacing w:line="260" w:lineRule="atLeast"/>
              <w:rPr>
                <w:rStyle w:val="documentskn-mld9right-box"/>
                <w:rFonts w:ascii="Source Sans Pro" w:eastAsia="Source Sans Pro" w:hAnsi="Source Sans Pro" w:cs="Source Sans Pro"/>
                <w:i/>
                <w:iCs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i/>
                <w:iCs/>
                <w:color w:val="2A2A2A"/>
                <w:sz w:val="20"/>
                <w:szCs w:val="20"/>
              </w:rPr>
              <w:t>07/2014 - 04/2015</w:t>
            </w:r>
          </w:p>
          <w:p w14:paraId="058C06C0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before="120"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Troubleshooting and tuning PostgreSQL databases, SQL Queries</w:t>
            </w:r>
          </w:p>
          <w:p w14:paraId="67EBAE44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Setup BARMAN for backup and Recovery</w:t>
            </w:r>
          </w:p>
          <w:p w14:paraId="57896196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Setup logical backup using pg_dump</w:t>
            </w:r>
          </w:p>
          <w:p w14:paraId="4C718D23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Setup the </w:t>
            </w:r>
            <w:proofErr w:type="spellStart"/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PostgreSQl</w:t>
            </w:r>
            <w:proofErr w:type="spellEnd"/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 Extensions as per application requirement</w:t>
            </w:r>
          </w:p>
          <w:p w14:paraId="3B4042CB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Setup connectivity between Oracle and PostgreSQL Using Foreign Data Wrapper</w:t>
            </w:r>
          </w:p>
          <w:p w14:paraId="2B4F3FBD" w14:textId="77777777" w:rsidR="00857D6D" w:rsidRDefault="00C24C56" w:rsidP="00444D39">
            <w:pPr>
              <w:pStyle w:val="documentskn-mld9ullinth-last-child1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PostgreSQL Major and minor upgrades.</w:t>
            </w:r>
          </w:p>
          <w:p w14:paraId="1A4CEEE8" w14:textId="77777777" w:rsidR="00857D6D" w:rsidRDefault="00C24C56">
            <w:pPr>
              <w:pStyle w:val="documentskn-mld9disp-blk"/>
              <w:pBdr>
                <w:top w:val="none" w:sz="0" w:space="15" w:color="auto"/>
              </w:pBdr>
              <w:spacing w:line="260" w:lineRule="atLeast"/>
              <w:rPr>
                <w:rStyle w:val="documentskn-mld9right-box"/>
                <w:rFonts w:ascii="Source Sans Pro" w:eastAsia="Source Sans Pro" w:hAnsi="Source Sans Pro" w:cs="Source Sans Pro"/>
                <w:b/>
                <w:bCs/>
                <w:color w:val="2A2A2A"/>
                <w:sz w:val="20"/>
                <w:szCs w:val="20"/>
              </w:rPr>
            </w:pPr>
            <w:r>
              <w:rPr>
                <w:rStyle w:val="documentskn-mld9txt-capitalize"/>
                <w:rFonts w:ascii="Source Sans Pro" w:eastAsia="Source Sans Pro" w:hAnsi="Source Sans Pro" w:cs="Source Sans Pro"/>
                <w:b/>
                <w:bCs/>
                <w:color w:val="2A2A2A"/>
                <w:sz w:val="20"/>
                <w:szCs w:val="20"/>
              </w:rPr>
              <w:t>Mphasis Pvt Ltd</w:t>
            </w:r>
            <w:r>
              <w:rPr>
                <w:rStyle w:val="span"/>
                <w:rFonts w:ascii="Source Sans Pro" w:eastAsia="Source Sans Pro" w:hAnsi="Source Sans Pro" w:cs="Source Sans Pro"/>
                <w:b/>
                <w:bCs/>
                <w:color w:val="2A2A2A"/>
                <w:sz w:val="20"/>
                <w:szCs w:val="20"/>
              </w:rPr>
              <w:t xml:space="preserve"> - </w:t>
            </w:r>
            <w:r>
              <w:rPr>
                <w:rStyle w:val="documentskn-mld9txt-capitalize"/>
                <w:rFonts w:ascii="Source Sans Pro" w:eastAsia="Source Sans Pro" w:hAnsi="Source Sans Pro" w:cs="Source Sans Pro"/>
                <w:b/>
                <w:bCs/>
                <w:color w:val="2A2A2A"/>
                <w:sz w:val="20"/>
                <w:szCs w:val="20"/>
              </w:rPr>
              <w:t>Principal Consultant</w:t>
            </w:r>
          </w:p>
          <w:p w14:paraId="14760B6E" w14:textId="77777777" w:rsidR="00857D6D" w:rsidRDefault="00C24C56">
            <w:pPr>
              <w:pStyle w:val="documentskn-mld9disp-blk"/>
              <w:spacing w:line="260" w:lineRule="atLeast"/>
              <w:rPr>
                <w:rStyle w:val="documentskn-mld9right-box"/>
                <w:rFonts w:ascii="Source Sans Pro" w:eastAsia="Source Sans Pro" w:hAnsi="Source Sans Pro" w:cs="Source Sans Pro"/>
                <w:i/>
                <w:iCs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i/>
                <w:iCs/>
                <w:color w:val="2A2A2A"/>
                <w:sz w:val="20"/>
                <w:szCs w:val="20"/>
              </w:rPr>
              <w:t>08/2012 - 07/2014</w:t>
            </w:r>
          </w:p>
          <w:p w14:paraId="0FA149F0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before="120"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Migrated 10 TB database from Non ASM to ASM</w:t>
            </w:r>
          </w:p>
          <w:p w14:paraId="399E40E6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Restore and Recovery of OCR and Voting Disk</w:t>
            </w:r>
          </w:p>
          <w:p w14:paraId="072C80B0" w14:textId="77777777" w:rsidR="00857D6D" w:rsidRDefault="00C24C56" w:rsidP="00444D39">
            <w:pPr>
              <w:pStyle w:val="documentskn-mld9ullinth-last-child1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lastRenderedPageBreak/>
              <w:t>Patching Bug and PSU on cluster level, binaries level and database level.</w:t>
            </w:r>
          </w:p>
          <w:p w14:paraId="51519E34" w14:textId="77777777" w:rsidR="00857D6D" w:rsidRDefault="00C24C56">
            <w:pPr>
              <w:pStyle w:val="documentskn-mld9disp-blk"/>
              <w:pBdr>
                <w:top w:val="none" w:sz="0" w:space="15" w:color="auto"/>
              </w:pBdr>
              <w:spacing w:line="260" w:lineRule="atLeast"/>
              <w:rPr>
                <w:rStyle w:val="documentskn-mld9right-box"/>
                <w:rFonts w:ascii="Source Sans Pro" w:eastAsia="Source Sans Pro" w:hAnsi="Source Sans Pro" w:cs="Source Sans Pro"/>
                <w:b/>
                <w:bCs/>
                <w:color w:val="2A2A2A"/>
                <w:sz w:val="20"/>
                <w:szCs w:val="20"/>
              </w:rPr>
            </w:pPr>
            <w:r>
              <w:rPr>
                <w:rStyle w:val="documentskn-mld9txt-capitalize"/>
                <w:rFonts w:ascii="Source Sans Pro" w:eastAsia="Source Sans Pro" w:hAnsi="Source Sans Pro" w:cs="Source Sans Pro"/>
                <w:b/>
                <w:bCs/>
                <w:color w:val="2A2A2A"/>
                <w:sz w:val="20"/>
                <w:szCs w:val="20"/>
              </w:rPr>
              <w:t>HCL Technologies</w:t>
            </w:r>
            <w:r>
              <w:rPr>
                <w:rStyle w:val="span"/>
                <w:rFonts w:ascii="Source Sans Pro" w:eastAsia="Source Sans Pro" w:hAnsi="Source Sans Pro" w:cs="Source Sans Pro"/>
                <w:b/>
                <w:bCs/>
                <w:color w:val="2A2A2A"/>
                <w:sz w:val="20"/>
                <w:szCs w:val="20"/>
              </w:rPr>
              <w:t xml:space="preserve"> - </w:t>
            </w:r>
            <w:r>
              <w:rPr>
                <w:rStyle w:val="documentskn-mld9txt-capitalize"/>
                <w:rFonts w:ascii="Source Sans Pro" w:eastAsia="Source Sans Pro" w:hAnsi="Source Sans Pro" w:cs="Source Sans Pro"/>
                <w:b/>
                <w:bCs/>
                <w:color w:val="2A2A2A"/>
                <w:sz w:val="20"/>
                <w:szCs w:val="20"/>
              </w:rPr>
              <w:t>Technical Specialist</w:t>
            </w:r>
          </w:p>
          <w:p w14:paraId="432F088F" w14:textId="77777777" w:rsidR="00857D6D" w:rsidRDefault="00C24C56">
            <w:pPr>
              <w:pStyle w:val="documentskn-mld9disp-blk"/>
              <w:spacing w:line="260" w:lineRule="atLeast"/>
              <w:rPr>
                <w:rStyle w:val="documentskn-mld9right-box"/>
                <w:rFonts w:ascii="Source Sans Pro" w:eastAsia="Source Sans Pro" w:hAnsi="Source Sans Pro" w:cs="Source Sans Pro"/>
                <w:i/>
                <w:iCs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i/>
                <w:iCs/>
                <w:color w:val="2A2A2A"/>
                <w:sz w:val="20"/>
                <w:szCs w:val="20"/>
              </w:rPr>
              <w:t>04/2008 - 08/2012</w:t>
            </w:r>
          </w:p>
          <w:p w14:paraId="7E681D5A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before="120"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Created and Configured Data Servers, Physical Schemas, Logical Schemas, Models, Interfaces for source and target Data Mapping and Packages</w:t>
            </w:r>
          </w:p>
          <w:p w14:paraId="7B3B09DE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Designing, administration, implementation, troubleshooting, and quality management for several production and test systems on Oracle 10g, 11g Databases</w:t>
            </w:r>
          </w:p>
          <w:p w14:paraId="22F67360" w14:textId="77777777" w:rsidR="00857D6D" w:rsidRDefault="00C24C56" w:rsidP="00444D39">
            <w:pPr>
              <w:pStyle w:val="documentskn-mld9ullinth-last-child1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Configure ASM, adding disk, dropping disk, created disk group.</w:t>
            </w:r>
          </w:p>
          <w:p w14:paraId="63B4E8BD" w14:textId="77777777" w:rsidR="00857D6D" w:rsidRDefault="00C24C56">
            <w:pPr>
              <w:pStyle w:val="documentskn-mld9disp-blk"/>
              <w:pBdr>
                <w:top w:val="none" w:sz="0" w:space="15" w:color="auto"/>
              </w:pBdr>
              <w:spacing w:line="260" w:lineRule="atLeast"/>
              <w:rPr>
                <w:rStyle w:val="documentskn-mld9right-box"/>
                <w:rFonts w:ascii="Source Sans Pro" w:eastAsia="Source Sans Pro" w:hAnsi="Source Sans Pro" w:cs="Source Sans Pro"/>
                <w:b/>
                <w:bCs/>
                <w:color w:val="2A2A2A"/>
                <w:sz w:val="20"/>
                <w:szCs w:val="20"/>
              </w:rPr>
            </w:pPr>
            <w:r>
              <w:rPr>
                <w:rStyle w:val="documentskn-mld9txt-capitalize"/>
                <w:rFonts w:ascii="Source Sans Pro" w:eastAsia="Source Sans Pro" w:hAnsi="Source Sans Pro" w:cs="Source Sans Pro"/>
                <w:b/>
                <w:bCs/>
                <w:color w:val="2A2A2A"/>
                <w:sz w:val="20"/>
                <w:szCs w:val="20"/>
              </w:rPr>
              <w:t>Wipro InfoTech</w:t>
            </w:r>
            <w:r>
              <w:rPr>
                <w:rStyle w:val="span"/>
                <w:rFonts w:ascii="Source Sans Pro" w:eastAsia="Source Sans Pro" w:hAnsi="Source Sans Pro" w:cs="Source Sans Pro"/>
                <w:b/>
                <w:bCs/>
                <w:color w:val="2A2A2A"/>
                <w:sz w:val="20"/>
                <w:szCs w:val="20"/>
              </w:rPr>
              <w:t xml:space="preserve"> - </w:t>
            </w:r>
            <w:r>
              <w:rPr>
                <w:rStyle w:val="documentskn-mld9txt-capitalize"/>
                <w:rFonts w:ascii="Source Sans Pro" w:eastAsia="Source Sans Pro" w:hAnsi="Source Sans Pro" w:cs="Source Sans Pro"/>
                <w:b/>
                <w:bCs/>
                <w:color w:val="2A2A2A"/>
                <w:sz w:val="20"/>
                <w:szCs w:val="20"/>
              </w:rPr>
              <w:t>DBA</w:t>
            </w:r>
          </w:p>
          <w:p w14:paraId="2E5183B6" w14:textId="77777777" w:rsidR="00857D6D" w:rsidRDefault="00C24C56">
            <w:pPr>
              <w:pStyle w:val="documentskn-mld9disp-blk"/>
              <w:spacing w:line="260" w:lineRule="atLeast"/>
              <w:rPr>
                <w:rStyle w:val="documentskn-mld9right-box"/>
                <w:rFonts w:ascii="Source Sans Pro" w:eastAsia="Source Sans Pro" w:hAnsi="Source Sans Pro" w:cs="Source Sans Pro"/>
                <w:i/>
                <w:iCs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i/>
                <w:iCs/>
                <w:color w:val="2A2A2A"/>
                <w:sz w:val="20"/>
                <w:szCs w:val="20"/>
              </w:rPr>
              <w:t>09/2006 - 04/2008</w:t>
            </w:r>
          </w:p>
          <w:p w14:paraId="0836A9EC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before="120"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Install and Configure Oracle 9i/10g Databases server and client tools</w:t>
            </w:r>
          </w:p>
          <w:p w14:paraId="34217D2E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Monitor/Troubleshoot the database related task</w:t>
            </w:r>
          </w:p>
          <w:p w14:paraId="03CC1B44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Backup and Recovery using RMAN/Manually/EXP/IMP</w:t>
            </w:r>
          </w:p>
          <w:p w14:paraId="483EB31B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Worked on SQL Tuning and </w:t>
            </w:r>
            <w:proofErr w:type="spellStart"/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DataBase</w:t>
            </w:r>
            <w:proofErr w:type="spellEnd"/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Perfomance</w:t>
            </w:r>
            <w:proofErr w:type="spellEnd"/>
          </w:p>
          <w:p w14:paraId="2869DD84" w14:textId="77777777" w:rsidR="00857D6D" w:rsidRDefault="00C24C56" w:rsidP="00444D39">
            <w:pPr>
              <w:pStyle w:val="documentskn-mld9ulli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Worked with application/Developer Team</w:t>
            </w:r>
          </w:p>
          <w:p w14:paraId="0063C81B" w14:textId="77777777" w:rsidR="00857D6D" w:rsidRDefault="00C24C56" w:rsidP="00444D39">
            <w:pPr>
              <w:pStyle w:val="documentskn-mld9ullinth-last-child1"/>
              <w:numPr>
                <w:ilvl w:val="0"/>
                <w:numId w:val="13"/>
              </w:numPr>
              <w:spacing w:line="260" w:lineRule="atLeast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  <w:t>Generate the database report as per customer requirements.</w:t>
            </w:r>
          </w:p>
          <w:p w14:paraId="46945799" w14:textId="3305EE2B" w:rsidR="00857D6D" w:rsidRDefault="00857D6D" w:rsidP="00444D39">
            <w:pPr>
              <w:pStyle w:val="documentskn-mld9ullinth-last-child1"/>
              <w:spacing w:line="260" w:lineRule="atLeast"/>
              <w:ind w:left="720"/>
              <w:rPr>
                <w:rStyle w:val="span"/>
                <w:rFonts w:ascii="Source Sans Pro" w:eastAsia="Source Sans Pro" w:hAnsi="Source Sans Pro" w:cs="Source Sans Pro"/>
                <w:color w:val="2A2A2A"/>
                <w:sz w:val="20"/>
                <w:szCs w:val="20"/>
              </w:rPr>
            </w:pPr>
          </w:p>
        </w:tc>
      </w:tr>
    </w:tbl>
    <w:p w14:paraId="1DEC5FD3" w14:textId="77777777" w:rsidR="00857D6D" w:rsidRDefault="00C24C56">
      <w:pPr>
        <w:spacing w:line="20" w:lineRule="auto"/>
        <w:rPr>
          <w:rFonts w:ascii="Source Sans Pro" w:eastAsia="Source Sans Pro" w:hAnsi="Source Sans Pro" w:cs="Source Sans Pro"/>
          <w:color w:val="2A2A2A"/>
          <w:sz w:val="20"/>
          <w:szCs w:val="20"/>
        </w:rPr>
      </w:pPr>
      <w:r>
        <w:rPr>
          <w:color w:val="FFFFFF"/>
          <w:sz w:val="2"/>
        </w:rPr>
        <w:lastRenderedPageBreak/>
        <w:t>.</w:t>
      </w:r>
    </w:p>
    <w:sectPr w:rsidR="00857D6D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200" w:right="900" w:bottom="1200" w:left="90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63DB722" w14:textId="77777777" w:rsidR="00974FB6" w:rsidRDefault="00974FB6">
      <w:pPr>
        <w:spacing w:line="240" w:lineRule="auto"/>
      </w:pPr>
      <w:r>
        <w:separator/>
      </w:r>
    </w:p>
  </w:endnote>
  <w:endnote w:type="continuationSeparator" w:id="0">
    <w:p w14:paraId="7F532613" w14:textId="77777777" w:rsidR="00974FB6" w:rsidRDefault="00974F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1B8E0226-B8C0-4EA4-B461-74B2FD667C02}"/>
  </w:font>
  <w:font w:name="Source Sans Pro">
    <w:charset w:val="00"/>
    <w:family w:val="swiss"/>
    <w:pitch w:val="variable"/>
    <w:sig w:usb0="600002F7" w:usb1="02000001" w:usb2="00000000" w:usb3="00000000" w:csb0="0000019F" w:csb1="00000000"/>
    <w:embedRegular r:id="rId2" w:fontKey="{40671FCB-5D49-4EEF-927B-AA86FC88931A}"/>
    <w:embedBold r:id="rId3" w:fontKey="{191ED6E0-6498-43B5-9F78-D8E169584D2C}"/>
    <w:embedItalic r:id="rId4" w:fontKey="{BE8D0A4D-BF58-42C7-B0F3-FFF9A7BA6418}"/>
  </w:font>
  <w:font w:name="Source Sans Pro Light">
    <w:charset w:val="00"/>
    <w:family w:val="swiss"/>
    <w:pitch w:val="variable"/>
    <w:sig w:usb0="600002F7" w:usb1="02000001" w:usb2="00000000" w:usb3="00000000" w:csb0="0000019F" w:csb1="00000000"/>
    <w:embedRegular r:id="rId5" w:fontKey="{65CC05A7-579A-4529-A0CD-917BED989A0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EE2BEF7" w14:textId="77777777" w:rsidR="00444D39" w:rsidRDefault="00444D3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82E55E" w14:textId="77777777" w:rsidR="00444D39" w:rsidRDefault="00444D39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D2E5D7" w14:textId="77777777" w:rsidR="00444D39" w:rsidRDefault="00444D3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D6134C1" w14:textId="77777777" w:rsidR="00974FB6" w:rsidRDefault="00974FB6">
      <w:pPr>
        <w:spacing w:line="240" w:lineRule="auto"/>
      </w:pPr>
      <w:r>
        <w:separator/>
      </w:r>
    </w:p>
  </w:footnote>
  <w:footnote w:type="continuationSeparator" w:id="0">
    <w:p w14:paraId="6C159589" w14:textId="77777777" w:rsidR="00974FB6" w:rsidRDefault="00974FB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18105EA" w14:textId="77777777" w:rsidR="00444D39" w:rsidRDefault="00444D3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EC5CE3E" w14:textId="77777777" w:rsidR="00857D6D" w:rsidRDefault="00C24C56">
    <w:r>
      <w:rPr>
        <w:noProof/>
      </w:rPr>
      <w:drawing>
        <wp:anchor distT="0" distB="0" distL="114300" distR="114300" simplePos="0" relativeHeight="251658240" behindDoc="0" locked="0" layoutInCell="1" allowOverlap="1" wp14:anchorId="6437EC0F" wp14:editId="5067D49D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772399" cy="10058400"/>
          <wp:effectExtent l="0" t="0" r="0" b="0"/>
          <wp:wrapNone/>
          <wp:docPr id="100010" name="Graphic 1000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010" name="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96DAC541-7B7A-43D3-8B79-37D633B846F1}">
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399" cy="10058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ECA660" w14:textId="77777777" w:rsidR="00444D39" w:rsidRDefault="00444D3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B1884946">
      <w:start w:val="1"/>
      <w:numFmt w:val="bullet"/>
      <w:lvlText w:val=""/>
      <w:lvlJc w:val="left"/>
      <w:pPr>
        <w:ind w:left="720" w:hanging="360"/>
      </w:pPr>
      <w:rPr>
        <w:rFonts w:ascii="Symbol" w:hAnsi="Symbol"/>
        <w:sz w:val="14"/>
      </w:rPr>
    </w:lvl>
    <w:lvl w:ilvl="1" w:tplc="7E14679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AF463F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AC8146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D7636D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82CE37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AD03FF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DFEAA0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EE47A9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>
    <w:nsid w:val="00000002"/>
    <w:multiLevelType w:val="hybridMultilevel"/>
    <w:tmpl w:val="00000002"/>
    <w:lvl w:ilvl="0" w:tplc="7508472A">
      <w:start w:val="1"/>
      <w:numFmt w:val="bullet"/>
      <w:lvlText w:val=""/>
      <w:lvlJc w:val="left"/>
      <w:pPr>
        <w:ind w:left="720" w:hanging="360"/>
      </w:pPr>
      <w:rPr>
        <w:rFonts w:ascii="Symbol" w:hAnsi="Symbol"/>
        <w:sz w:val="14"/>
      </w:rPr>
    </w:lvl>
    <w:lvl w:ilvl="1" w:tplc="8EFCDA2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F142AF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7CE1D2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76C080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4DE89E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C7CAE8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B2E573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058BF7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>
    <w:nsid w:val="00000003"/>
    <w:multiLevelType w:val="hybridMultilevel"/>
    <w:tmpl w:val="00000003"/>
    <w:lvl w:ilvl="0" w:tplc="165E5492">
      <w:start w:val="1"/>
      <w:numFmt w:val="bullet"/>
      <w:lvlText w:val=""/>
      <w:lvlJc w:val="left"/>
      <w:pPr>
        <w:ind w:left="720" w:hanging="360"/>
      </w:pPr>
      <w:rPr>
        <w:rFonts w:ascii="Symbol" w:hAnsi="Symbol"/>
        <w:sz w:val="14"/>
      </w:rPr>
    </w:lvl>
    <w:lvl w:ilvl="1" w:tplc="D474085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3D4959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AA8DFD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CFC2C2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874AC0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F2A5D0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EBC578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36E220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>
    <w:nsid w:val="00000004"/>
    <w:multiLevelType w:val="hybridMultilevel"/>
    <w:tmpl w:val="00000004"/>
    <w:lvl w:ilvl="0" w:tplc="0AB2C3EC">
      <w:start w:val="1"/>
      <w:numFmt w:val="bullet"/>
      <w:lvlText w:val=""/>
      <w:lvlJc w:val="left"/>
      <w:pPr>
        <w:ind w:left="720" w:hanging="360"/>
      </w:pPr>
      <w:rPr>
        <w:rFonts w:ascii="Symbol" w:hAnsi="Symbol"/>
        <w:sz w:val="14"/>
      </w:rPr>
    </w:lvl>
    <w:lvl w:ilvl="1" w:tplc="E500DD8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EDC7D8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C24AB7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4A0EF0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494853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44C6B7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2F269E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4805EF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>
    <w:nsid w:val="00000005"/>
    <w:multiLevelType w:val="hybridMultilevel"/>
    <w:tmpl w:val="00000005"/>
    <w:lvl w:ilvl="0" w:tplc="69A07758">
      <w:start w:val="1"/>
      <w:numFmt w:val="bullet"/>
      <w:lvlText w:val=""/>
      <w:lvlJc w:val="left"/>
      <w:pPr>
        <w:ind w:left="720" w:hanging="360"/>
      </w:pPr>
      <w:rPr>
        <w:rFonts w:ascii="Symbol" w:hAnsi="Symbol"/>
        <w:sz w:val="14"/>
      </w:rPr>
    </w:lvl>
    <w:lvl w:ilvl="1" w:tplc="C576E2B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2FCD34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E86C56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EA851E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79269D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216311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C1A2F1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01AFA5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>
    <w:nsid w:val="00000006"/>
    <w:multiLevelType w:val="hybridMultilevel"/>
    <w:tmpl w:val="00000006"/>
    <w:lvl w:ilvl="0" w:tplc="32DC936C">
      <w:start w:val="1"/>
      <w:numFmt w:val="bullet"/>
      <w:lvlText w:val=""/>
      <w:lvlJc w:val="left"/>
      <w:pPr>
        <w:ind w:left="720" w:hanging="360"/>
      </w:pPr>
      <w:rPr>
        <w:rFonts w:ascii="Symbol" w:hAnsi="Symbol"/>
        <w:sz w:val="14"/>
      </w:rPr>
    </w:lvl>
    <w:lvl w:ilvl="1" w:tplc="21CE5AA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8C6B2B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EE0E5A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A3EBF2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3F4C65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0DA24D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6FE80E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63A417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>
    <w:nsid w:val="00000007"/>
    <w:multiLevelType w:val="hybridMultilevel"/>
    <w:tmpl w:val="00000007"/>
    <w:lvl w:ilvl="0" w:tplc="EA0EDD9C">
      <w:start w:val="1"/>
      <w:numFmt w:val="bullet"/>
      <w:lvlText w:val=""/>
      <w:lvlJc w:val="left"/>
      <w:pPr>
        <w:ind w:left="720" w:hanging="360"/>
      </w:pPr>
      <w:rPr>
        <w:rFonts w:ascii="Symbol" w:hAnsi="Symbol"/>
        <w:sz w:val="14"/>
      </w:rPr>
    </w:lvl>
    <w:lvl w:ilvl="1" w:tplc="2E641C8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332765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A70342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27C372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494D0B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0CC6A6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D906A4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22C588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>
    <w:nsid w:val="00000008"/>
    <w:multiLevelType w:val="hybridMultilevel"/>
    <w:tmpl w:val="00000008"/>
    <w:lvl w:ilvl="0" w:tplc="F8CAE0B2">
      <w:start w:val="1"/>
      <w:numFmt w:val="bullet"/>
      <w:lvlText w:val=""/>
      <w:lvlJc w:val="left"/>
      <w:pPr>
        <w:ind w:left="720" w:hanging="360"/>
      </w:pPr>
      <w:rPr>
        <w:rFonts w:ascii="Symbol" w:hAnsi="Symbol"/>
        <w:sz w:val="14"/>
      </w:rPr>
    </w:lvl>
    <w:lvl w:ilvl="1" w:tplc="964412A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4E0906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4D0056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1E0E34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E785FD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17E07E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6B8D5C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C90CB6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>
    <w:nsid w:val="00000009"/>
    <w:multiLevelType w:val="hybridMultilevel"/>
    <w:tmpl w:val="00000009"/>
    <w:lvl w:ilvl="0" w:tplc="F1A25502">
      <w:start w:val="1"/>
      <w:numFmt w:val="bullet"/>
      <w:lvlText w:val=""/>
      <w:lvlJc w:val="left"/>
      <w:pPr>
        <w:ind w:left="720" w:hanging="360"/>
      </w:pPr>
      <w:rPr>
        <w:rFonts w:ascii="Symbol" w:hAnsi="Symbol"/>
        <w:sz w:val="14"/>
      </w:rPr>
    </w:lvl>
    <w:lvl w:ilvl="1" w:tplc="A548649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166401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2DA8BD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4BCF09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536864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16A165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DBEF46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68EBE0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>
    <w:nsid w:val="0000000A"/>
    <w:multiLevelType w:val="hybridMultilevel"/>
    <w:tmpl w:val="0000000A"/>
    <w:lvl w:ilvl="0" w:tplc="337A2830">
      <w:start w:val="1"/>
      <w:numFmt w:val="bullet"/>
      <w:lvlText w:val=""/>
      <w:lvlJc w:val="left"/>
      <w:pPr>
        <w:ind w:left="720" w:hanging="360"/>
      </w:pPr>
      <w:rPr>
        <w:rFonts w:ascii="Symbol" w:hAnsi="Symbol"/>
        <w:sz w:val="14"/>
      </w:rPr>
    </w:lvl>
    <w:lvl w:ilvl="1" w:tplc="2E98F79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3BCE3B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4C880A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380385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082606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DC8BD9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E863C2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C34501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>
    <w:nsid w:val="0000000B"/>
    <w:multiLevelType w:val="hybridMultilevel"/>
    <w:tmpl w:val="0000000B"/>
    <w:lvl w:ilvl="0" w:tplc="96EEBB1A">
      <w:start w:val="1"/>
      <w:numFmt w:val="bullet"/>
      <w:lvlText w:val=""/>
      <w:lvlJc w:val="left"/>
      <w:pPr>
        <w:ind w:left="720" w:hanging="360"/>
      </w:pPr>
      <w:rPr>
        <w:rFonts w:ascii="Symbol" w:hAnsi="Symbol"/>
        <w:sz w:val="14"/>
      </w:rPr>
    </w:lvl>
    <w:lvl w:ilvl="1" w:tplc="5CA22A4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DBE26A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8760BA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AB48E9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0F6FAF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EC86F0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CFAB40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D88D66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1">
    <w:nsid w:val="0000000C"/>
    <w:multiLevelType w:val="hybridMultilevel"/>
    <w:tmpl w:val="0000000C"/>
    <w:lvl w:ilvl="0" w:tplc="FAFA1094">
      <w:start w:val="1"/>
      <w:numFmt w:val="bullet"/>
      <w:lvlText w:val=""/>
      <w:lvlJc w:val="left"/>
      <w:pPr>
        <w:ind w:left="720" w:hanging="360"/>
      </w:pPr>
      <w:rPr>
        <w:rFonts w:ascii="Symbol" w:hAnsi="Symbol"/>
        <w:sz w:val="14"/>
      </w:rPr>
    </w:lvl>
    <w:lvl w:ilvl="1" w:tplc="3912B3D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6740AF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692560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E000EF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B2ED27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44A0F8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41236D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0666BC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2">
    <w:nsid w:val="0060126C"/>
    <w:multiLevelType w:val="hybridMultilevel"/>
    <w:tmpl w:val="E78A6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TrueTypeFonts/>
  <w:proofState w:spelling="clean" w:grammar="clean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57D6D"/>
    <w:rsid w:val="002344E9"/>
    <w:rsid w:val="00444D39"/>
    <w:rsid w:val="005B5A5E"/>
    <w:rsid w:val="007A7577"/>
    <w:rsid w:val="008339D8"/>
    <w:rsid w:val="00857D6D"/>
    <w:rsid w:val="00974FB6"/>
    <w:rsid w:val="00C24C56"/>
    <w:rsid w:val="00E15197"/>
    <w:rsid w:val="00E60832"/>
    <w:rsid w:val="00E80B8C"/>
    <w:rsid w:val="00F07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FA3B1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ocumentskn-mld9fontsize">
    <w:name w:val="document_skn-mld9_fontsize"/>
    <w:basedOn w:val="Normal"/>
    <w:rPr>
      <w:sz w:val="20"/>
      <w:szCs w:val="20"/>
    </w:rPr>
  </w:style>
  <w:style w:type="character" w:customStyle="1" w:styleId="documentskn-mld9left-box">
    <w:name w:val="document_skn-mld9_left-box"/>
    <w:basedOn w:val="DefaultParagraphFont"/>
  </w:style>
  <w:style w:type="paragraph" w:customStyle="1" w:styleId="documentskn-mld9parent-containercntc-sec">
    <w:name w:val="document_skn-mld9_parent-container_cntc-sec"/>
    <w:basedOn w:val="Normal"/>
  </w:style>
  <w:style w:type="paragraph" w:customStyle="1" w:styleId="documentskn-mld9firstparagraph">
    <w:name w:val="document_skn-mld9_firstparagraph"/>
    <w:basedOn w:val="Normal"/>
  </w:style>
  <w:style w:type="paragraph" w:customStyle="1" w:styleId="div">
    <w:name w:val="div"/>
    <w:basedOn w:val="Normal"/>
  </w:style>
  <w:style w:type="paragraph" w:customStyle="1" w:styleId="documentskn-mld9addressulli">
    <w:name w:val="document_skn-mld9_address_ul_li"/>
    <w:basedOn w:val="Normal"/>
    <w:rPr>
      <w:b/>
      <w:bCs/>
    </w:rPr>
  </w:style>
  <w:style w:type="character" w:customStyle="1" w:styleId="documentskn-mld9cntc-secspan">
    <w:name w:val="document_skn-mld9_cntc-sec_span"/>
    <w:basedOn w:val="DefaultParagraphFont"/>
  </w:style>
  <w:style w:type="paragraph" w:customStyle="1" w:styleId="documentskn-mld9addressullinth-last-child1">
    <w:name w:val="document_skn-mld9_address_ul_li_nth-last-child(1)"/>
    <w:basedOn w:val="Normal"/>
  </w:style>
  <w:style w:type="paragraph" w:customStyle="1" w:styleId="documentskn-mld9parent-containersection">
    <w:name w:val="document_skn-mld9_parent-container_section"/>
    <w:basedOn w:val="Normal"/>
  </w:style>
  <w:style w:type="paragraph" w:customStyle="1" w:styleId="documentskn-mld9heading">
    <w:name w:val="document_skn-mld9_heading"/>
    <w:basedOn w:val="Normal"/>
  </w:style>
  <w:style w:type="paragraph" w:customStyle="1" w:styleId="documentskn-mld9sectiontitle">
    <w:name w:val="document_skn-mld9_sectiontitle"/>
    <w:basedOn w:val="Normal"/>
    <w:pPr>
      <w:spacing w:line="320" w:lineRule="atLeast"/>
    </w:pPr>
    <w:rPr>
      <w:sz w:val="28"/>
      <w:szCs w:val="28"/>
    </w:rPr>
  </w:style>
  <w:style w:type="character" w:customStyle="1" w:styleId="documentskn-mld9sectiontitleCharacter">
    <w:name w:val="document_skn-mld9_sectiontitle Character"/>
    <w:basedOn w:val="DefaultParagraphFont"/>
    <w:rPr>
      <w:caps w:val="0"/>
      <w:sz w:val="28"/>
      <w:szCs w:val="28"/>
    </w:rPr>
  </w:style>
  <w:style w:type="paragraph" w:customStyle="1" w:styleId="documentskn-mld9SECTIONHILTsinglecolumn">
    <w:name w:val="document_skn-mld9_SECTION_HILT_singlecolumn"/>
    <w:basedOn w:val="Normal"/>
  </w:style>
  <w:style w:type="paragraph" w:customStyle="1" w:styleId="documentskn-mld9left-boxskillpaddedline">
    <w:name w:val="document_skn-mld9_left-box_skill_paddedline"/>
    <w:basedOn w:val="Normal"/>
  </w:style>
  <w:style w:type="paragraph" w:customStyle="1" w:styleId="documentskn-mld9ulli">
    <w:name w:val="document_skn-mld9_ul_li"/>
    <w:basedOn w:val="Normal"/>
  </w:style>
  <w:style w:type="paragraph" w:customStyle="1" w:styleId="documentskn-mld9ullinth-last-child1">
    <w:name w:val="document_skn-mld9_ul_li_nth-last-child(1)"/>
    <w:basedOn w:val="Normal"/>
  </w:style>
  <w:style w:type="character" w:customStyle="1" w:styleId="documentleft-boxskillmiddlecell">
    <w:name w:val="document_left-box_skill_middlecell"/>
    <w:basedOn w:val="DefaultParagraphFont"/>
    <w:rPr>
      <w:vanish/>
    </w:rPr>
  </w:style>
  <w:style w:type="paragraph" w:customStyle="1" w:styleId="documentskn-mld9disp-blk">
    <w:name w:val="document_skn-mld9_disp-blk"/>
    <w:basedOn w:val="Normal"/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documentskn-mld9txt-bold">
    <w:name w:val="document_skn-mld9_txt-bold"/>
    <w:basedOn w:val="DefaultParagraphFont"/>
    <w:rPr>
      <w:b/>
      <w:bCs/>
    </w:rPr>
  </w:style>
  <w:style w:type="paragraph" w:customStyle="1" w:styleId="documentskn-mld9paragraph">
    <w:name w:val="document_skn-mld9_paragraph"/>
    <w:basedOn w:val="Normal"/>
    <w:pPr>
      <w:pBdr>
        <w:top w:val="none" w:sz="0" w:space="10" w:color="auto"/>
      </w:pBdr>
    </w:pPr>
  </w:style>
  <w:style w:type="paragraph" w:customStyle="1" w:styleId="documentleft-boxlangSeclnggparatable">
    <w:name w:val="document_left-box_langSec_lnggparatable"/>
    <w:basedOn w:val="Normal"/>
  </w:style>
  <w:style w:type="paragraph" w:customStyle="1" w:styleId="documentleft-boxlangSecparagraphfirstparagraph">
    <w:name w:val="document_left-box_langSec_paragraph_firstparagraph"/>
    <w:basedOn w:val="Normal"/>
  </w:style>
  <w:style w:type="paragraph" w:customStyle="1" w:styleId="documentlangSecsinglecolumn">
    <w:name w:val="document_langSec_singlecolumn"/>
    <w:basedOn w:val="Normal"/>
  </w:style>
  <w:style w:type="character" w:customStyle="1" w:styleId="documentlangSecfirstparagraphfield">
    <w:name w:val="document_langSec_firstparagraph_field"/>
    <w:basedOn w:val="DefaultParagraphFont"/>
  </w:style>
  <w:style w:type="character" w:customStyle="1" w:styleId="documentlangSecfieldany">
    <w:name w:val="document_langSec_field_any"/>
    <w:basedOn w:val="DefaultParagraphFont"/>
  </w:style>
  <w:style w:type="paragraph" w:customStyle="1" w:styleId="documentsliced-rect">
    <w:name w:val="document_sliced-rect"/>
    <w:basedOn w:val="Normal"/>
  </w:style>
  <w:style w:type="character" w:customStyle="1" w:styleId="documentsliced-rectCharacter">
    <w:name w:val="document_sliced-rect Character"/>
    <w:basedOn w:val="DefaultParagraphFont"/>
  </w:style>
  <w:style w:type="paragraph" w:customStyle="1" w:styleId="documentleft-boxlangSecparagraph">
    <w:name w:val="document_left-box_langSec_paragraph"/>
    <w:basedOn w:val="Normal"/>
  </w:style>
  <w:style w:type="character" w:customStyle="1" w:styleId="documentmiddleleftcell">
    <w:name w:val="document_middleleftcell"/>
    <w:basedOn w:val="DefaultParagraphFont"/>
  </w:style>
  <w:style w:type="paragraph" w:customStyle="1" w:styleId="documentmiddleleftcellParagraph">
    <w:name w:val="document_middleleftcell Paragraph"/>
    <w:basedOn w:val="Normal"/>
    <w:pPr>
      <w:pBdr>
        <w:right w:val="single" w:sz="8" w:space="0" w:color="404040"/>
      </w:pBdr>
    </w:pPr>
  </w:style>
  <w:style w:type="character" w:customStyle="1" w:styleId="documentmiddlerightcell">
    <w:name w:val="document_middlerightcell"/>
    <w:basedOn w:val="DefaultParagraphFont"/>
  </w:style>
  <w:style w:type="character" w:customStyle="1" w:styleId="documentskn-mld9right-box">
    <w:name w:val="document_skn-mld9_right-box"/>
    <w:basedOn w:val="DefaultParagraphFont"/>
  </w:style>
  <w:style w:type="paragraph" w:customStyle="1" w:styleId="documentskn-mld9parent-containername-sec">
    <w:name w:val="document_skn-mld9_parent-container_name-sec"/>
    <w:basedOn w:val="Normal"/>
  </w:style>
  <w:style w:type="paragraph" w:customStyle="1" w:styleId="documentskn-mld9name">
    <w:name w:val="document_skn-mld9_name"/>
    <w:basedOn w:val="Normal"/>
    <w:pPr>
      <w:spacing w:line="720" w:lineRule="atLeast"/>
    </w:pPr>
    <w:rPr>
      <w:sz w:val="72"/>
      <w:szCs w:val="72"/>
    </w:rPr>
  </w:style>
  <w:style w:type="character" w:customStyle="1" w:styleId="documentskn-mld9nameCharacter">
    <w:name w:val="document_skn-mld9_name Character"/>
    <w:basedOn w:val="DefaultParagraphFont"/>
    <w:rPr>
      <w:b w:val="0"/>
      <w:bCs w:val="0"/>
      <w:sz w:val="72"/>
      <w:szCs w:val="72"/>
    </w:rPr>
  </w:style>
  <w:style w:type="paragraph" w:customStyle="1" w:styleId="gap-btn-hidden">
    <w:name w:val="gap-btn-hidden"/>
    <w:basedOn w:val="Normal"/>
    <w:rPr>
      <w:vanish/>
    </w:rPr>
  </w:style>
  <w:style w:type="paragraph" w:customStyle="1" w:styleId="documentskn-mld9right-boxsectionnth-child1section">
    <w:name w:val="document_skn-mld9_right-box_section_nth-child(1) + section"/>
    <w:basedOn w:val="Normal"/>
  </w:style>
  <w:style w:type="paragraph" w:customStyle="1" w:styleId="documentskn-mld9right-boxsinglecolumn">
    <w:name w:val="document_skn-mld9_right-box_singlecolumn"/>
    <w:basedOn w:val="Normal"/>
  </w:style>
  <w:style w:type="paragraph" w:customStyle="1" w:styleId="p">
    <w:name w:val="p"/>
    <w:basedOn w:val="Normal"/>
  </w:style>
  <w:style w:type="paragraph" w:customStyle="1" w:styleId="documentskn-mld9expr-secparagraph">
    <w:name w:val="document_skn-mld9_expr-sec_paragraph"/>
    <w:basedOn w:val="Normal"/>
    <w:pPr>
      <w:pBdr>
        <w:top w:val="none" w:sz="0" w:space="15" w:color="auto"/>
      </w:pBdr>
    </w:pPr>
  </w:style>
  <w:style w:type="character" w:customStyle="1" w:styleId="documentskn-mld9txt-capitalize">
    <w:name w:val="document_skn-mld9_txt-capitalize"/>
    <w:basedOn w:val="DefaultParagraphFont"/>
    <w:rPr>
      <w:caps w:val="0"/>
    </w:rPr>
  </w:style>
  <w:style w:type="table" w:customStyle="1" w:styleId="documentskn-mld9parent-container">
    <w:name w:val="document_skn-mld9_parent-container"/>
    <w:basedOn w:val="TableNormal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44D3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4D39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44D3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4D39"/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5A5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5A5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1925</TotalTime>
  <Pages>1</Pages>
  <Words>1135</Words>
  <Characters>6476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ATUL MARKAN</vt:lpstr>
    </vt:vector>
  </TitlesOfParts>
  <Company/>
  <LinksUpToDate>false</LinksUpToDate>
  <CharactersWithSpaces>7596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ATUL MARKAN</dc:title>
  <cp:lastModifiedBy>ismail - [2010]</cp:lastModifiedBy>
  <cp:revision>7</cp:revision>
  <cp:lastPrinted>2023-06-02T18:39:00Z</cp:lastPrinted>
  <dcterms:created xsi:type="dcterms:W3CDTF">2023-06-02T13:59:00Z</dcterms:created>
  <dcterms:modified xsi:type="dcterms:W3CDTF">2023-08-07T15:01:00Z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8b5d90a5-f964-407a-912e-d37b6400761d</vt:lpwstr>
  </property>
  <property fmtid="{D5CDD505-2E9C-101B-9397-08002B2CF9AE}" pid="3" name="x1ye=0">
    <vt:lpwstr>oJoAAB+LCAAAAAAABAAUm0V2hFAQRRfEALchLo07zHD3RlefThaQ/vCr3rv3JM2yCCpAAoyQNIUhJANzCMLhsEiQtEgyPPN4I23iRFvGYsLEQyNbB1vpSArEUwzHnzRcUk9GtZu9XHD1OfMb0El2ieWCRalv68XAlELeXOxFE7PqDa6xNtKo+9Bh1/ykLOuF9tVkfHkBDkUEOqEsUSQh7qdaufoM5aIw7KKjzlvKF2c1j7eqEEBAuMG9n2Z+rQK</vt:lpwstr>
  </property>
  <property fmtid="{D5CDD505-2E9C-101B-9397-08002B2CF9AE}" pid="4" name="x1ye=1">
    <vt:lpwstr>WEbvUWo5kbL4WBh6nLWGRUNlaVec1pZ/V9sUN74XRxbpGLifjaKxNOi37w16TOZDvNKc52pflruaGXK1nsG4cxylmIH5N9cR1JYYgqBha20r3L4eJFqDIgwVJ3Jd3pvQQrwpvAF1pFO2rmwdTRC3vAswLcOjrSbgXsAOoaE8+zMFUtldrJhMyScEyXUXVfrrk65Imrs9JO3eKQZq7NPJ8hEogZYWWVRcwWglr+6yD+hkPLcj7enQeePOA2vUW0u</vt:lpwstr>
  </property>
  <property fmtid="{D5CDD505-2E9C-101B-9397-08002B2CF9AE}" pid="5" name="x1ye=10">
    <vt:lpwstr>SBsjcQkVnzbQLgKyAeg7Ydg7+nkKzYZ3icwTctkZwXRpW+c71FGjCEKw8UEETGd5W6qK3f9JffRKPWut8n7Ka3ecpOiMIK+wlSOpEP0X4miCIkoGizNChGGTpnfQHr3OCgU3y96IIQJB3tuif4BWfJW+Xk8BPc0U19RMPvTaMLXhUpdI/ceYtQdcNCI1Z32Z6/7Sq6gehlS+Ryy2ec4apyo/WIkYqY0a0+BH8OzWePDbICCe6EIKQGZM8ZB+kGT</vt:lpwstr>
  </property>
  <property fmtid="{D5CDD505-2E9C-101B-9397-08002B2CF9AE}" pid="6" name="x1ye=100">
    <vt:lpwstr>3sGs7FqfmqKEBBc8iK1lwCzzgnRXTMfTOQ6Ucmn/W+ZgFVgdAVF5rVpxnp4WGaIIfr7QF7BouII9ot+suE/ababxzvxQ14DDHFK1tpfrVLObWOBvfC571srvx7x9prf96eIzrhlFNzhm5Wrhwkwgy+PUG0e3Nx2UmATr4o4a0V7rM1N09leWQT1NrGimQKWoTUJWY8RqQbNNj/3Xn4RdE2SGoFZN28UxO9Vvi02ETHwVrRoS+iAgSpxj7II/BOo</vt:lpwstr>
  </property>
  <property fmtid="{D5CDD505-2E9C-101B-9397-08002B2CF9AE}" pid="7" name="x1ye=101">
    <vt:lpwstr>oUKZVQATXYork+eHUUv+OA1LJnSCn+m0bqLQb/RaskzENi4aENvnaQAI3u2oMSLYx7cIrnQuRrfeTDv4MI9rIcfePCY8voS7Xwmn8CSQvyXSv4lHCViLiJ8dQcEW8RDNZwEx/VpvIdsMmW4trFE48AHSRtx009F5qQF74wsFiReLLGHbiPVc7SR/fskvgHghpCPjUF7ycprgjs9xoFNC9+2xcNzf2iFG0Ho0qodjn7rkjudOI+LIfeq/ZhK2g3C</vt:lpwstr>
  </property>
  <property fmtid="{D5CDD505-2E9C-101B-9397-08002B2CF9AE}" pid="8" name="x1ye=102">
    <vt:lpwstr>OkdSRCclr8vol3Tegmtk0ffi571l7KfiF3UV7pzriSl8NpPsseMEv5TVu/YAy3m0XTTTzhhPHoSniEn5FT6GbgMaAeOPFsQunn5mKktpIohamX1Hi5APE6RKKYGOJZCy3oekRYQlS9lD8kK/ivbBiUNLSYP5WEmQ/+xqrVbL4oY0S9PPT4/NGa5QsRX20jv1e9UBD3ZEhuOgkhlITBcrGd+an1VvcPEZRLAPgQML/PowXxuhO31Cx2s9TnK+8nT</vt:lpwstr>
  </property>
  <property fmtid="{D5CDD505-2E9C-101B-9397-08002B2CF9AE}" pid="9" name="x1ye=103">
    <vt:lpwstr>6ulxAA7bZzVI/teG1uOEi70fMZPBAtqWW++VbQW/eLoV3DyLIJMsshYDza6BklLfzdD0Znxj2P5FYHpJSkOBj0U0Ex/mjeLH814IQFrOxTyuyc4oKDqTDmbUtXE0zr7iarEV7XlZpcKjECNiFBIz5341t3HwTaLkOZHidfxFQO0fd0Q813UbV1LD0GaA6QQq8f+oPp08r730FWnwwcyj3PJ3ODMrLe/MQdmFmO7O9zvZVi4n4s5oQXzyUJq9j00</vt:lpwstr>
  </property>
  <property fmtid="{D5CDD505-2E9C-101B-9397-08002B2CF9AE}" pid="10" name="x1ye=104">
    <vt:lpwstr>MkXkNjYZkDccUrjtYqofhPf97vI3VT3D6Cj45SbCbHIO/DxfNXWJWEdG2qJ0mTGXs78BtVBcfnusKwtMEp9eSL9CAguz7Vx8sAaomewWiZ1V7eLqH+TrEEYb8nfXc4esz5GmcmzbTyg6bTBX+mJP6OVFsf0AGC9w1Cccab0qxQboY68cmj6VALImRMeuVg3jJNaHiERnkLoGlYFDlVi0giUd7Q1gj0VWpJb+1FB9APUoJjaodt3vXCLyxUmFzoU</vt:lpwstr>
  </property>
  <property fmtid="{D5CDD505-2E9C-101B-9397-08002B2CF9AE}" pid="11" name="x1ye=105">
    <vt:lpwstr>5oPUXT6Hf222Y7imi4OCzeT3OBsaOp/3QUTVqxkHBselv4UGJ0y7y8batTa1rO4Z3QzYghmKqMqeVlzQYQb2aurc4UjckJIXWpn+MNeh4eqBxd8ShnEkV5ecJm870k3PKBODM8KsKMljWyect41BzXzFZlg8K5NnS3XNGxXBnNdLkhgyRDc6henWe9XxE1rlF8+Ixhxwr6AyA21PEFR/vSjRU/wCm11jKZ/kd0hcvNiz6DgMVen1G46ZfRX3pEH</vt:lpwstr>
  </property>
  <property fmtid="{D5CDD505-2E9C-101B-9397-08002B2CF9AE}" pid="12" name="x1ye=106">
    <vt:lpwstr>AYqW7sWbBU/Mr/J+BuBQk4zAx5GbaQ5YsM2iDRhHITHF+NXLqulgax917blpcq9HyETxxpoLhcqnc0MmTNGrpKCVx+xu5DhzLuPdbJZtmje1R0KDye/j/cUhA6r6SgEgamX0W0o5w94GeIvNHzjBOjg6nkPXE0aZlWaS8HCYnkeR2sCG/8VDi3/xsqZ6xjWnUuAztfL0pkj4U2p108q7SEpLTr4/7MlgmWsUA19cQr/VFQNKFm3bte8a2VI3eCx</vt:lpwstr>
  </property>
  <property fmtid="{D5CDD505-2E9C-101B-9397-08002B2CF9AE}" pid="13" name="x1ye=107">
    <vt:lpwstr>/dLp1wr64dT9WpDL7APeBdJK2NuMcGwHb/fvt0xkScv7bcfdHpdQM1In++LbFcoqDIe5f+CFUIkKzgevSrOqXrUtbcz2Gi8JkP0wZmQrONGsL2tq2K2KcKM6gtjF2l9MQJRVqv2RfhLxuJRQYP+wzkQ5XbZhl5tXOo3o9xPWG9GSb+OLbdFIW8bQoAD+EUE6EG8s3MnU1d/Krw+XPfrvx+HIfeUL4mr02AH6BQ8QRhepYgHVsWA7PvlZ/DxbDne</vt:lpwstr>
  </property>
  <property fmtid="{D5CDD505-2E9C-101B-9397-08002B2CF9AE}" pid="14" name="x1ye=108">
    <vt:lpwstr>JidOj3sbEZa/2t7gr+6/CmeVWMh8L3kxDJtlFmGkrhhVpA7E+3rlHq0H9R6fPDvxcRwIDvBcQkCJgIy5/w9iLps3g0rPUyZW9ZC9wl/frrNBwWAr++Jutz2MqhSNM1qqhM45Qtj8kFpxYejg1n9+iBFXR44joWYmX3UycgQpikx4aMe8RIHlhGXfOFV3z3a0wiwJh53tsLQ0XTOnvlkXQMz5y8eFmo7+WX1hAsq8QVt7bqbwxpNwpHicfyjW8M5</vt:lpwstr>
  </property>
  <property fmtid="{D5CDD505-2E9C-101B-9397-08002B2CF9AE}" pid="15" name="x1ye=109">
    <vt:lpwstr>Dihfqol4+tk0YEvCPm/+m//P/Lm3lNRo6943VVBpF4e9xy2BCXKKcfsNS0njNGb6aTGtb65WWapJd11dvvmhh+j2UTTTzWJb4hZXp5QW3Vk9DenYd+UhjrqWVHH8hKPoQ0TL5r+UCUZIiXdTcFgb4FqHIOE5RAuvG29awZtwfrmeIjKriJZy60TX6objQMl42q9Gz4sj8Cl26RjKxiJRByGJpxw4J7NuX52tIkfdvIQEGb2dpAbb4E6MQeBQKK5</vt:lpwstr>
  </property>
  <property fmtid="{D5CDD505-2E9C-101B-9397-08002B2CF9AE}" pid="16" name="x1ye=11">
    <vt:lpwstr>+J4yk4uqnM6gvMzDv9nJZDIOjjRuVK/8cPqqevpFFVidqL2tov3HUf2tqju9DAOV10fUFWsAwW82e9HK1YmLCGuzimhBuu1PBdBIXUrQJ09aX4Z1uf6jiofxw4jqYELshxxKxp+g4P2MtUPuwvIn89Cz4jtF0ulC6QUygyLM+7rr1OvIVQvVJOAUIZgr96xdplWsVinfRtWMGPswv+DfWOF00GwgYwr2Mi4SmA/E7gs4WsxTtaL3aBpdqEtoopI</vt:lpwstr>
  </property>
  <property fmtid="{D5CDD505-2E9C-101B-9397-08002B2CF9AE}" pid="17" name="x1ye=110">
    <vt:lpwstr>viVeC0WjPvR24aoEEfKrStr3ft6URC+uF9Y/NGH203MmL4kTB+5HwOJJ+rd39wToMKFfT77f1qs8uZq84+ixnwi9FAklPjva4c0R3q0Zzg1N2F9XQU48Ullr2AGfspClL9dGizoydSQcap/u4kpLeuOC/hE3YjtyRh/8iM9nBFERfq4pYf/Y7mD8gA0swM4USEEbsw+jybJ4iyjpf72WettCDSsFxqkcnFWPHXgGYafrfhel51Y96arlqFZ6thC</vt:lpwstr>
  </property>
  <property fmtid="{D5CDD505-2E9C-101B-9397-08002B2CF9AE}" pid="18" name="x1ye=111">
    <vt:lpwstr>V80uER4nW7Ir2wViqraWWnr4fHZqz7c1r9WUSqsR0yoh9K3uclZy+g1sPjWETkOVbS7GEBrxkZj4FWWqi/FImlgH9rSm3LgB71jzZnjSEUkCPgRsltgryBBakUbXgyogd4muYNPjpXzAnygXbvDW9brzrQ0wwMgkCT3rhu1qqfSg79eKS392I/FNfPZfCcv/m4rA/RTTAFpuW82Cb1CautDTvc4Tg8uPXP9jnH8UXPOp2H9qBWKnVKKYVAQAZRt</vt:lpwstr>
  </property>
  <property fmtid="{D5CDD505-2E9C-101B-9397-08002B2CF9AE}" pid="19" name="x1ye=112">
    <vt:lpwstr>LWGvvMHpOPkNusAzXSfjUjbAODeDjkBbVo7cST8nRposb6UrUyhJxo2RHa3a+Bc6WVgU9TALyofwiKquuZmEzb3jBR/NJbTGRW5+pjkVjTlGD5Qa/RK/zDRH1VYn2DHoNesLdakI5PLpOG0+6bFAXB40pqZEKFxcQhS+KyorPTKVw9vbxaBCo0HsjiL1IrT7qt4UbiXKrX31ICvR7MzA5va8inPZJquNaMDO+xJW+BE/utfBuKD8ezjF7zHOpwS</vt:lpwstr>
  </property>
  <property fmtid="{D5CDD505-2E9C-101B-9397-08002B2CF9AE}" pid="20" name="x1ye=113">
    <vt:lpwstr>97Wdej5K51eO3QVEvrT00b/RJswwZ5mSrrw9ezKivDO4NlYzOWo2hIEhw3pVARa0IwpYbYnbkdEqtpI92fIIn9q5SJPZR+whvd7fMA2sBM5IZBXfHumuhx8F5xuUaTFEzIa7Cde2rD99s7VveCDZw1YE0BHbnmz+OuCihQmUgvPTOpsF7ESndGqzsXaxmp28/IK2kh9ROUsUXmAqrDIqF1q8vL9F3e7i/O9s7t7E6gdMsjux/Mn//LV4cv4iITj</vt:lpwstr>
  </property>
  <property fmtid="{D5CDD505-2E9C-101B-9397-08002B2CF9AE}" pid="21" name="x1ye=114">
    <vt:lpwstr>pI8qPZb1e7M601iPQRMp89UxPp+uGkf17fzrf2sAtVjZiBqFF/G5b+RqQwDcLUGFwWjDh3o2x7oa1vn68R6lg3ZjLkqGKRPZyGCyz9lpuKYmPAEl679aRt3Zdwdj2Wi5oU0pyH7rBYdViumr8dgNyNhEBECi2AJUVGTqyQSBXAar+kCdE5vKJ1KyFwtpRKDXC8fqeglRIfGeZXatkLwkpGhHN93OJRb2ctTrhzsfWAZT8B3f91xBBxTETfrs3j4</vt:lpwstr>
  </property>
  <property fmtid="{D5CDD505-2E9C-101B-9397-08002B2CF9AE}" pid="22" name="x1ye=115">
    <vt:lpwstr>ALS2qtXYDnw2UKCikCQu6acYzHJF9G94AXlC3Id9ISDH7Kg4+vJrgohF/OhEQhKnRnKj1NQJSlgLO8Ruuu1q/+vLXzbZ/+I4c/naBgoLcuutkgAPRd40A6nASMQXfwR81+dQgFefebkF5sRW20mHTqmRJ5My5lR8FtNJTGG+hLCvk57zfNcGdcZ4wugJVnKLhlwUrE5w2f2r4Nohi2AV+7EFl7RzgOZiSxALsfWChbnUCeE88pkjSzqj+qXKm2K</vt:lpwstr>
  </property>
  <property fmtid="{D5CDD505-2E9C-101B-9397-08002B2CF9AE}" pid="23" name="x1ye=116">
    <vt:lpwstr>kTJqhCvRQbMDurzUgAlzRHJeTMH6wm5BmMg75NlFqLsk48l97Mg7Gi0SAgwc0OEvheLKlwekdGNXPjIYpd4+xneOkAgpW7waVOf44t3FfPUTuo9U2woWJgaVCD6h+PHmQ2i+s/IxFWo+kgxF5uUZ0arCaD4/QejdE+O0ThvxPZDGffMTGLNkmfN28T00msZ97GlLtMgn+CrfFkFqGFrHkHVBDYhNoEHLQ2PlwfGZGsjRfUWbcdqd7j9JtSfMw7u</vt:lpwstr>
  </property>
  <property fmtid="{D5CDD505-2E9C-101B-9397-08002B2CF9AE}" pid="24" name="x1ye=117">
    <vt:lpwstr>HZfjOa1rHYbUA5Sxz74+jVCtdY99fWXaCeo+G7eWCp/nFypCuNJG5jWRpgH1kCVqH2d0RNU5/pziyM3TjqaJ5VQZI3v3zxIeUL70NwM2OLoL4hYLbZ1SzQCSoiYz5jgWHNLYEE5EdTAK8liUgTef5konoDbxJxMX681qg6u/eU7Nka7O4OOIPqGuZX39xUFXjJCgmwbaeMnMbgVS9jiXHZ0JjaMOuSh6hvOw3WLZd7r5m3p7VIQ5FfvnILFyUV9</vt:lpwstr>
  </property>
  <property fmtid="{D5CDD505-2E9C-101B-9397-08002B2CF9AE}" pid="25" name="x1ye=118">
    <vt:lpwstr>S4Kny/sn3vGRadNNWCqrzmK/HVkxVmbruGHtOaZF6v6+QS0R/+AxQhXQXmg7TdgnJUjhsMglE4sn83JWEID/y9VkEDC1wBhK4muxqg/jaUr/teZq6C7ShsHuFYtuXU1sPZdFSODTM50+cbEYnDq9W7cyqzEimqPF+N+xDWzRiEMDEnE9lzxlt5BawDRH5cGv6tlPQLeBy4zdlpEI/F3u6dhm8KN5+lId2Nelbu6E9n67gdk30Jlwe9kMQOKI5gT</vt:lpwstr>
  </property>
  <property fmtid="{D5CDD505-2E9C-101B-9397-08002B2CF9AE}" pid="26" name="x1ye=119">
    <vt:lpwstr>saYuPJE6US5Ckel/37jKjyrrRVpMRBsDR1ktsCxNX91+USO/Evz/a53sBl/FpkpWF02k2Jaqr6/4X7Dy/PmKF8HyBuSXSy//U6XN5Vytfv5oRhkbCkGU23M3R8SVdRsiQgqpcEgIojENT8RGM7j+ao/hX2WvSPBTaSrONUDp+f0unqE+OKuypIhrMQM2yqofgH1NWVV4oP/MBll2RTAm7JrOm484EluSrh32fx71VoW8pvlH8ejVDKAwiueafRy</vt:lpwstr>
  </property>
  <property fmtid="{D5CDD505-2E9C-101B-9397-08002B2CF9AE}" pid="27" name="x1ye=12">
    <vt:lpwstr>2CYwi4hGHd9nuCBOKJpMTj/TSPuuBa65mbvrFUr/Ug2h/K9aF2Sh0ctZhVZaqQESd0aSdnJ0Vk88BbETUkCb/SCP1bnSn6/FR63wI4SLwixCSX0R8pA+bJ9k8e9qYieuKNoLmrqhRsx6fGm6Q+qtD1EPf5EA40erdukNwUZ/ugfMv7xYiEmVHtCM7eBVMf15H9T0WiyNWezga9prROk3IOg4+7x4z6y6tRgQwmTF5n7kxLC7/iBP+osNnXyNEbE</vt:lpwstr>
  </property>
  <property fmtid="{D5CDD505-2E9C-101B-9397-08002B2CF9AE}" pid="28" name="x1ye=120">
    <vt:lpwstr>wa1kvTtCuK93fe0Ex6+CR9y6EOtiD5mb0yQTJjh2+zGMZCPx5ayH9rxqfb0AR83rIHFQVLydOosfjrjkHsg3xYJ0N8wa5BtVkHqZAFtL7IGQpEB6uzG3LFt++NYTg4ur/PLewpfSrY/4tZfpx+MusUi2Q4y6buR4N1YwVn0vnF+clqFBuGTJvgh4Lpe6HSL3XXGMQlLR7+9nNrFLX4B1YUjLArB+FOF30bPr6+4QV5VP5DGtdvM3FWQwEpEcDLk</vt:lpwstr>
  </property>
  <property fmtid="{D5CDD505-2E9C-101B-9397-08002B2CF9AE}" pid="29" name="x1ye=121">
    <vt:lpwstr>a/gCeTx/3c5tOW9am3S55y1E0W7wylvpEu0M65x3Vwecwn8vztHs/h4SF/BCLn7Ddjp+aRXqduwDal04BlXDCtyLRtrn/xJ0ivdXCWldteDAwvOnzO9xsFHxLDL32Wt7yUj281ulfDZiwkxgVOC3J1cWoEVXqa8jg7aug9VAKb4DObREan1WfIF+7V86JyGbTk9kY1qCpSBOrbN7nNOiEbXsjbt50FyRqR5Gd4wMg63a+dFJE3nZWKUly77r8Jt</vt:lpwstr>
  </property>
  <property fmtid="{D5CDD505-2E9C-101B-9397-08002B2CF9AE}" pid="30" name="x1ye=122">
    <vt:lpwstr>inyA967uFsFaGZI6NiyKMjaIYKoPgeVU7H9wPDGd+Up2t4sa4p5dvcTehD878v8EFf+4lWX24zrTRfX6H9/OlwYA3DCA3DzADbmlwONi8Fsh42yvQSkJmJy5zQfNXKX39xsDq6aP1SqjuLoF6n0u+qW6u2B8W1vYf9abXElMGSON4+4TawDPMtHEgAd+6AfcKI+vwmiHvc9izrDITI+nVhVMVBrqckbdePLz3MLHYi7cVXF7FtFK8MH/2HgDrzd</vt:lpwstr>
  </property>
  <property fmtid="{D5CDD505-2E9C-101B-9397-08002B2CF9AE}" pid="31" name="x1ye=123">
    <vt:lpwstr>linFd0Ql3GB3g/Ld7aRd7thxVkeeqkvlHRZlPG9bWyuPJb52AjF1MXaB+3/rVomDm5zre3FryRTdOSPmwiEQGeOhblecleg5q0gRrVpaV71GuHEMXjZpBBPDCQneuquvPB69Uj1kT2pBs2kJmZCHyAr17M6t8mvG+RIFgh6Jt2GR3ESkoo66lr19g206/+SIUV5HFXOaORKn6bZMFUhR4mxTYK15jz+YnuRB3bfDCqMuXOr5HhPpIia2HfQSLfU</vt:lpwstr>
  </property>
  <property fmtid="{D5CDD505-2E9C-101B-9397-08002B2CF9AE}" pid="32" name="x1ye=124">
    <vt:lpwstr>wlZMQqgosfpPq5JRCl4Y3LA9ze4C8bv7WE1IRdQahA+ZFtNMf5WCe8ix0qhhww7hcitfpDemO2FprdcMr+Qrr8QaaJ1gxCFWivGFxVZBb8Yo1MN2XnRPY+f/w5qB1pB7MSFXrjGmUVkivruCxjYm8LXHZHHtV8bsbxQINIbGsHp2cqcu6mvLXEhfD+zkwK3y1rGvUEoOrsMszlfIGHiUbG5PCPs0hUQvlPzoHN8Bjh4Zo4Nsa+pDWtN+3d/X8WD</vt:lpwstr>
  </property>
  <property fmtid="{D5CDD505-2E9C-101B-9397-08002B2CF9AE}" pid="33" name="x1ye=125">
    <vt:lpwstr>sk6K+LOjzgOwXL1yfWnfd/kxKFVGw8esl/uZAjOxgXxdW5/ZEwQj8tQoawFvfMAzRUfbywSf+Mupw3ZUyjWFhJChVx81fdobIUPWn1nC5iYyEZeGlUnJNdNBrQXVMBQc1FhJZtX9RGex88Hl+EKsuV0nwGeBwoLM6lK5qrKiNhJqIoIMAcOumrdfn5rhtajrd4CvcodLQ2p1n/Fe8kfgZ5FXP+tQPUprTSmmjn1JZ2A0zzYTSR/Nh8VHESE+8hq</vt:lpwstr>
  </property>
  <property fmtid="{D5CDD505-2E9C-101B-9397-08002B2CF9AE}" pid="34" name="x1ye=126">
    <vt:lpwstr>ePmbJW/YiO4cQcnDn8JYTFLraCcNIUaj+oiZulPtRG2L4NOhLlXqc5sRTyjMy/wFyOEHwY3F9fkuc84vLJtJEHCDzy9Odnhw7qfSA4dg+5ICR7EF4p6NkOsbDEOYHCmoEOP3H88tqmnDq9WZ7Tic9BOwxoa5gAvqVk2k4CDR3kCUru9mXUU58FdzenPmf+klM8kQh0sA9Kkq0rhbJbtclWmMP2ymuEBVc8HG0QFD4OUeEah/wu+Sc3mGINp9827</vt:lpwstr>
  </property>
  <property fmtid="{D5CDD505-2E9C-101B-9397-08002B2CF9AE}" pid="35" name="x1ye=127">
    <vt:lpwstr>VwU0Bbzk7aaH+fyJRr7v7/Ufo2vvqDjJLv9ylKXTqkUIFRKq7xKuwy2LZ1hWqt7HYX+wVB2jZRokPn/gwn6BfU50tJXYnyjT35tRA1T285ufbuf2Ma7msYU0+VRxws+xYFagjwFSVxHMflUXmFpAQYpUusRqnoAkEpLxPW0b5ttH0ZxNxgtKszNjXXf+NpcNANv2XQMyvBB2rh0TGo1jj7cySyNfKO7nEXnVGiw9evrRVcRePZ5VsLLdXSYUJhj</vt:lpwstr>
  </property>
  <property fmtid="{D5CDD505-2E9C-101B-9397-08002B2CF9AE}" pid="36" name="x1ye=128">
    <vt:lpwstr>HEEdN3XvatCXZUS+++Fq5vRf7uk0DvQ/+S+nMs5IcsX65tIdDpyqpyCphjrYlCYYrcjHLHh8SWu+VEDcwCPwGq21Bnj+J7hy+OPB/Mu8vNM/N9HC38T2ssygYZuehfYCj/0bS5IgpP/fsff8ZiB2nSy8sV6dICaoxPtnlUGZZU/oQrzmzIAdDbnF6ES/cVtt7H0OZrWAk2GIp1dWRQoOEQ+d5AyTQHMfQjCMzTQYXtSY/F5YjkUM5ImURpRBOh4</vt:lpwstr>
  </property>
  <property fmtid="{D5CDD505-2E9C-101B-9397-08002B2CF9AE}" pid="37" name="x1ye=129">
    <vt:lpwstr>5YN1Sr0b4x2t8s+i9WXDCN29EeHmR9xhLzESlNL6S6cvOpWDQAn2cYX+a2IJPLA0LgG04dxhftvaMZj4mNIjZm80KkUvcLBxr2UWDez2RdhXzKq/05rYOTLYN/IQ7P4twdv1VHQgCdXEecge9DO43Oy+6pvwdLZZVEgfqiChLyvnabmMY2JZV9zqKX1SARjAK3PVMVYhGnMnVnnU5BOMLwEnPIL7mGhito6Q9KUfMFUQ1lJoIXWHYthTL4x2FRA</vt:lpwstr>
  </property>
  <property fmtid="{D5CDD505-2E9C-101B-9397-08002B2CF9AE}" pid="38" name="x1ye=13">
    <vt:lpwstr>Lpq7MgaOpKNcwblHh41U4v18ww9BHwaALp7yVPk3Ia7d93Af4epDoqs5b6RxhZvfcF8PI8JxQ+43SvITD6CYSonDQytNYPZX5eFg/po8Pkx0rrJUhvr2n4cMitTni/fOTGLOEAdOIXXuih6Ut9vcHhkDgJewbT8D5PraHN0x0iSjrGffGtz4LMXgfA2xh+XEgThvy+wEXxUmUBE9KKZJ9p9ldjxbqjTh6J8LcTgIVwTM5UMHQJHaUAsDGCNEGfP</vt:lpwstr>
  </property>
  <property fmtid="{D5CDD505-2E9C-101B-9397-08002B2CF9AE}" pid="39" name="x1ye=130">
    <vt:lpwstr>QMfqYJiQGMkMeSKdPLVDWPIfQFSPtX1nc2WNmUQsVOpir2nVbJMGTVVCr657VoSTwl6Zcv7SxAVxBw9mtMV4ofI2NcBtKhtR7u8fIBCgVu10L6NYyN19+nJoS8kp30EccrNk/SheVeHuR0LVDoLEWCvQNeJidffHb1dtIVNNS2aUQsAcNmxzrHoN7IqX8h0yxNnQM7s2hEsgdwPnqs/hFcXZ1QlGCXo0CjDbk1L7jN7rpIeyxDJiEHchP9i8mKr</vt:lpwstr>
  </property>
  <property fmtid="{D5CDD505-2E9C-101B-9397-08002B2CF9AE}" pid="40" name="x1ye=131">
    <vt:lpwstr>ZtLZsnT3E9A16wLoULiV2hEab3rxZkLj8RrTaxd/sShppnvlS6o84hz/MRg8wjJfCKIicSLnr2TGUQUnzkXKNFCpygwEEStEpLeqm9lDnBDbooHjhv0Ntb1L2IRnBVPAgk/BE5kvo5ryizMzx0B1detcyOBbkzD2yPw1iUqnlpIUtw1i5sUhmI1dzoGZxm3t8FLruE2l5Bfaz6DgX1Y3pTxsJ1cLIbRNMoNvlX1keS+ah00Pkh31vzIMKoZ6dUP</vt:lpwstr>
  </property>
  <property fmtid="{D5CDD505-2E9C-101B-9397-08002B2CF9AE}" pid="41" name="x1ye=132">
    <vt:lpwstr>3rvwGQj6hdc3OScXWJUezmvJAmlz3CWIgvOyPJBXz9vG0/2kqgjLlNxODuckNiI+qrIg1Vp27JbFtK7IrN5jB1i4dC6wAR1svn2phMHJHjckRQaRFJlE+LmxkoFABpfbVsMXOCfn2TpotPwRxUvg6+jxTpHnTAQX1cwvHwbtid/3WkDGW+0cPRwtJrvKWrCUKPY5y7j1FC7ZWPtFwjZ/kW04aPHnAhG38eG38cu1HX7T4j7ubNcWsZ5FdMnDTT6</vt:lpwstr>
  </property>
  <property fmtid="{D5CDD505-2E9C-101B-9397-08002B2CF9AE}" pid="42" name="x1ye=133">
    <vt:lpwstr>3H3tla7Ri6SpRH8kYUhHluGrIC7cL8VnOz3G88jjSDgZjxMXbGFfdASL2s77MglsJL06JfO5x2rq6wXSsouuj3CaoMwvQzgBwX2REsSU79+o2nABFuuNAdSnOkIo/TgWM4TdmkAqjQ0tl1YlZZOMYembdIKZSFBvB38CXGaKOzj2wMXlgRXNilG9N5Lq5hXQqQlSRtpsd92TTCMryAEQlyiqEuWLNX0J70onF7YDAHE9uhmI2CQyTcx+akQoSZh</vt:lpwstr>
  </property>
  <property fmtid="{D5CDD505-2E9C-101B-9397-08002B2CF9AE}" pid="43" name="x1ye=134">
    <vt:lpwstr>5+/KvoLLIkBIIoeCAWuC1xdxrb4e7QNJx+mBNQZBb5I3g8iimYqNBhY90qLaWTvEqHAYacVQ24+UIHRuYDDeNLUWa6+Ew6PjrSKPPcmj5qlUpm6dd9W6qH3PA6mzxx/Qc5SSxxOXxl8fmask97uL1VmTNelufWmDIFu3vQXOJrOyAOlXMAsLBFHmBhbK5BmB6i3rF/EPemebXJbDKEXVSE+6rurbb5IhDkzj1+0yVkY+t+0riN4g0tx3Xa+hyvm</vt:lpwstr>
  </property>
  <property fmtid="{D5CDD505-2E9C-101B-9397-08002B2CF9AE}" pid="44" name="x1ye=135">
    <vt:lpwstr>NPpJDJ5CPJDHaN2slAi7Qcx+LKZJ5ZD5yzHbAVU3rySYizLnc1Bmt1Y/KKC77hXd0GG+f0QAM9dGdZ8Xyx5I6b3yqL1iVEL8ONajLIyxg9N5l1vGLEu3nWwsMhQCD/VpUE3wqM1Rbcc17iMfkdf3/tY+AGkj+sxurrZa4kiFZiWqF/xTFAsbN2gMs6NtO3HrznEdN3fdtx4bsJjXJb6aYqWSaNo5EVnMdUYgdQ+zPr059aGcnGTW1MNLDRvOgHc</vt:lpwstr>
  </property>
  <property fmtid="{D5CDD505-2E9C-101B-9397-08002B2CF9AE}" pid="45" name="x1ye=136">
    <vt:lpwstr>+skOowI+fuJHQ9jaFWpPzChLoeqr5x21WRRpLyeBPlUbI4Oyz3LiF3c5mjWPWCGb08/OPjbflswtZAPCoqypgLQbobeklO5X+eBe0NAPmN9E5MoOOUrztjKiPYqYCzHgHZUNkJ6pCPF8Pj4FogKScNopGYXKnj1tN7d6gN4DdQiuplseQbIX61B3dXWwtAMPYKnQ/tmhDmhdIQReLQs+LDxmCBFUn61jDpyu8SkYYDozeZhPFJuPkpBYjk34dve</vt:lpwstr>
  </property>
  <property fmtid="{D5CDD505-2E9C-101B-9397-08002B2CF9AE}" pid="46" name="x1ye=137">
    <vt:lpwstr>025xytY/545ijICHtmZotvp56wQOZCEZRFvoE2EWMUMU0nbouN6N5YD9UFwy1RGcFN4DmEyp0BZdaFjIakB9oR6TwKt7hyVW1X/BmkxNOle6WBUdHUSDzSpUHSPLmpGYBFPEKeaDhbYP5S7TdTLGhc7Ka0uB8iQnGZXqikZ+JmQdYTAn5oYpV7sPgUpuhsCcU6aGwye4eZ4pLM0EyuV/rXLnJpWiV33lCQsNKwjwUgcHltAdvh4s6JJpPSIrtet</vt:lpwstr>
  </property>
  <property fmtid="{D5CDD505-2E9C-101B-9397-08002B2CF9AE}" pid="47" name="x1ye=138">
    <vt:lpwstr>6yPGEScwqssu6VEuMuIctcBAueeJnBnZLVV/7IUx19e2oZgtYKVCxVTOW3M33xq9CVHr+v8gsEHbg3wVb8hDG+k3NhkWfF5rSC1dqziYCEmvnSnBIgbCtdV0FmOOv/pwFMnpYM58ObvXce8BQst4fAaIazXqZhwf+3+55egz+OvYKqoP/VinEQK9jXeM6cdvezQjXp8KA0el13A3V0mOTI1NAeX/coFyJthA0pIgkoOq5B9n2mslPTAliNg8RFc</vt:lpwstr>
  </property>
  <property fmtid="{D5CDD505-2E9C-101B-9397-08002B2CF9AE}" pid="48" name="x1ye=139">
    <vt:lpwstr>xb8xCIamYTv0BC9wzzKE0q5q8BALT38VY/xKO1V7DYHQEEAEeCwz0rjcrHSbTSeME6hyWW1r1n3B9quvgsJto0pKX5LORfDFmMGySHuqa3uJb21VAuqragm0UYdW5zm3gfbly+lr7vwVQujOFYh1jU2azjxHxs6o3UHsmq5KL4IH2Ro04qji+AOU5Utazkv8YRJoPOonEPv3Yx4S3X1TtKONqOYfFa02kISK5UUvLTwNj4vZiIELZTkkpcaVSfH</vt:lpwstr>
  </property>
  <property fmtid="{D5CDD505-2E9C-101B-9397-08002B2CF9AE}" pid="49" name="x1ye=14">
    <vt:lpwstr>tu+EcB91pQUkwUds7NDzfGNaeiJTWRPCXe7N2w03UKOIp3we1XqGjwOtJSCpLzCcESIOg7lk+ukTDyy7L+E8fA92O/r94qG/kF2Kp0VsePyxnQ7oUsyJ8w4Bxm3ZMBzx9kNPGaJlkjSLM8vdL1/aoHMKxK+GCgUTXqLrcHK6yZyWEy3H2TQC3BWOJEjCrOgKqWpVYfciS0kyHUFlRVkwD0coBnxxuvz51xo6RMUPCKh2fYurn7bOpB0W/84LX9L</vt:lpwstr>
  </property>
  <property fmtid="{D5CDD505-2E9C-101B-9397-08002B2CF9AE}" pid="50" name="x1ye=140">
    <vt:lpwstr>0ALr4ialoV5lP7JXb9sQV8Hfmiu3PtwyYEf4JJoXufoXBugJdk2tbNPd7uAeHUhaUcmu1XuIxWWpHKRYhahjsQsdAcNI2R5BdaqAEJ8BpRio/WLWyqeHuMZVIiXOWsMfOo287iP3ls/FRlUxwqYTx1s6+hB/aV9h8ruMJ69fRkL4pAPQgLYpf0XBYMaxU9G/mbzy1hQLXpHOWLXwLm6KSRPMEsV5gL+v75R4MNgZpp7LucrdHejut4Q3OQ7Z12f</vt:lpwstr>
  </property>
  <property fmtid="{D5CDD505-2E9C-101B-9397-08002B2CF9AE}" pid="51" name="x1ye=141">
    <vt:lpwstr>vtzdIeRKe3vAig2M/MAr/4dD9TmrurhiVNqcVHSnY0Alg+HU49VEUY0A8bkFmXyysscGpcUytYmZLGucxbCe2MpT8rx8pdnW0xOJPKfrjhQmg5BUaGq0qhldMxsuCPoM1O0FJW4cM22eNw580pXBlf9MbfMdtIXmztYZaTQBg6FOR3MPP83T2BeiMz8TFGJhI93WahQUCJmRPNo/s8wO4cVTMQWFfcQdHlK7e6DjAoSljk+hpeDodM8fRtAuEYd</vt:lpwstr>
  </property>
  <property fmtid="{D5CDD505-2E9C-101B-9397-08002B2CF9AE}" pid="52" name="x1ye=142">
    <vt:lpwstr>6f80Ry9vhqA6eDjXyOobZfJMzIQ+2d3IArZHnlHqvlrJWSx/agWQ0eTzIP0kc8zz1NbZmBFHErxpEroJTj+xe5iw+i6B9YcBQBPwSHETD7jLfthyhp/ow2vKbEkxua6W7nAOVT7veV1IfZjJ73UQz+jf/IcfzEvAwxu5vun9MaZb6R9KcP3vHv9y+8yZDzeUMbkcT6mQP8NNKB9wiZzZAlR64vKQZl5KZOpGefLYAT0t7b/bGZu5zL8ilIAYRCJ</vt:lpwstr>
  </property>
  <property fmtid="{D5CDD505-2E9C-101B-9397-08002B2CF9AE}" pid="53" name="x1ye=143">
    <vt:lpwstr>ePMh5sYFq5KtGxN2YreSMtxxIPm52zlbwHjbyDu7kmF9xFg94MNjoY2ef9QM+FAY4fXUmqYkB5JTBYpRsRgYvITbS79quHObo7kX/9/IjhU/yHHJ10Iab/Nby3VFx/TkAnXCAYi83ezGqwewx8kjZLHHfLnm/0k6BDBV+pQEu48vCOy3A4VezAbKcnDRl1BLiFwlPF3lho9FWYLEOy1nVlnH4aY6VfUheciRl1lEqvRUfpTqAeEyoMk3+vG2s18</vt:lpwstr>
  </property>
  <property fmtid="{D5CDD505-2E9C-101B-9397-08002B2CF9AE}" pid="54" name="x1ye=144">
    <vt:lpwstr>k/f2b131V8YTTAShF5bS4M9Lo6WGvUNvV2NiTaCPdG5Hz/M/tYchcLwodV7YwMK3JkSFtHEwL4NwoHqAovEWSbeRW+vm7WGo58iqcsE1i0YPQM3THCnayP+mdLB3DCHAoDeksVKNrXNNucoLSRa8FZzsxmkMcPbbvqKQOz2SKiQpbs6fJiMe9al4omwxd1StbvCwMYnr7ynvq5J10g41vC/buVBSmvyWxQDXT9g9/CweG8WKAIVnMoVIRFtkMbl</vt:lpwstr>
  </property>
  <property fmtid="{D5CDD505-2E9C-101B-9397-08002B2CF9AE}" pid="55" name="x1ye=145">
    <vt:lpwstr>98aIwUihRODyiL8NZt4+efeFZ9xHxsC1I/XFCRXy76HYcxhV4XuAl+KC2WnvutJ30ArPrTSC+3MEjn6cQlGIK7fRZSLy3HvmBa0cH89A5SFQTBN0opuxmbJJJVExAOcr0BeAczS+mD9fyM7MeyFEddtbIMNxRvsjYM3UZeCDU/T6krjmz3Ovir/zgq25cOh9fY0jwhz63yXc4ldkG4jblDXRMtS3LwmQQqleAE00+dCNlknE/HoLlh62Cp+KHZc</vt:lpwstr>
  </property>
  <property fmtid="{D5CDD505-2E9C-101B-9397-08002B2CF9AE}" pid="56" name="x1ye=146">
    <vt:lpwstr>bpfeJq+nrsZGTVO4l/1+VA5xPA26oJqO7tiDaCYd95UU+UeA+A+TATgYyB9W9HyC/wG1qtmiM+zwvWiYuWVxUJji0Olpz9ZUhvvpG000kIVcnj0InqGtsDz7PZhfbYW4pU59vG9hnAUjQjNFFFB0z0Zo/nVd5tUJyTugv7AwN+AZb37xvF+gGsUoOTPYuB3S2qcqlfAwQu1nM8DHNrggu6yPaLTXQQURp8lhsYPuy4lqXw1Xs/v44IbtqE/v5Mx</vt:lpwstr>
  </property>
  <property fmtid="{D5CDD505-2E9C-101B-9397-08002B2CF9AE}" pid="57" name="x1ye=147">
    <vt:lpwstr>vr2BHPwZDFumDtxeRfNRjCw33J+RLp5aE3008b2eMoqcf+L4uvxJaVwjaRH9TJbDQFW277bov3oLadn38PePHVbOhB8FTcMHZfxVbVLdLUhq78/PhlJ/NxgkKOgjkRL85j7Noh8bIeeJdScXbi2/98PT1y7144/YMPX/cgAL8Lg9iprC57kQF15zxXEbCNPjg3d+DzBCQ0jd6+UwUNT8Agkqwpi2SI59iC+w/gCE5wUP16RUsFNvDp9YIjjwzr6</vt:lpwstr>
  </property>
  <property fmtid="{D5CDD505-2E9C-101B-9397-08002B2CF9AE}" pid="58" name="x1ye=148">
    <vt:lpwstr>ZqGbaeDVsimYAd1oauUvsbXC6ymycP0LkV9/SdXDKiyTbmBuVksCNCUTG+fjHdpPqTNlDNnaYOPL07PItPPIdAHMXxqu5KpvDYTjpHroxu9YbHrdIzsg0SFsW14QpQEyfUZH4A4tkYS8j+75CNjHr3R/yBnbBwbJgqsGQBVd97TSiRDZBMd4hoknn61ib0qp+5AgrRD/6lalh2aYJ4Fz2S8JHH1SkvkL6zaGFHOCRQ9bEp76/UhbfrwMlRUsD6Y</vt:lpwstr>
  </property>
  <property fmtid="{D5CDD505-2E9C-101B-9397-08002B2CF9AE}" pid="59" name="x1ye=149">
    <vt:lpwstr>zvCIMR4WnNadvAcXZHUOaz10PASmNdCM+le41IWuA4eDIu3UT8bQHFtH25jcG84i0FokGAwq/cnu3NEYY/L1DuffZh1AF6gdVKvJYzULme/0OD0GuF6936OljWQvEd2tMdH3t3QHrTjAq+iC0ZpzOc+WOEPCq0peqm6fV9P27zph286kdAv2C9+jrPi2eQcgiOZdp+vQmPPmMCYqVOvrRCC9k5CU/E2/gC7p6KGRu3q6dcO03ZrlpP4sWw/ffzB</vt:lpwstr>
  </property>
  <property fmtid="{D5CDD505-2E9C-101B-9397-08002B2CF9AE}" pid="60" name="x1ye=15">
    <vt:lpwstr>jVIJDBA7eN76acODMBmnUs507lIuT5bNaxEU3atCZMijC6qxE/uvha8Nry79IKJ7B/01Rj/KDFnIrIuwWvMmoJszLnh02zi+5y2HgPpUz51FtIErkT63CydWAfOYvj1Z/PaZOUcPgyHH+7vRTDbPd0GVFwvxJoqAqdGmbK/MI71Ntcbx15CO5mtABLYtg2L/dx41P2NBVgN2ddSkTBZqjxM9gdOw4Id7gYwnceR6ms609FQhtJGqgkErNGRdEIC</vt:lpwstr>
  </property>
  <property fmtid="{D5CDD505-2E9C-101B-9397-08002B2CF9AE}" pid="61" name="x1ye=150">
    <vt:lpwstr>lyynC1JbMkAu4OtjzFWEVxyYxtKXFfBzO272O0xlKHgFeR1Dhd0I3P5fZdYvrdZ2WxgmZ8CBjDFq/iJ3yqZPQDT68EeeRXv06WNQwDq+PfTSHr4Tjrr2uJ/nsdZe1wp/B/BnqlaKnYRO7Ceqk8fGb/cpIFMvpPaDdbKxoCVBM6SHGSup6p8oDiJZU2+bXtj0QmWvH2XvcVe0/FWc3Yrp47Yzj7+tEqAqTyJDFf60j441pL8gPgtU9RFRqS0+Q91</vt:lpwstr>
  </property>
  <property fmtid="{D5CDD505-2E9C-101B-9397-08002B2CF9AE}" pid="62" name="x1ye=151">
    <vt:lpwstr>kce0tYUGJ3grtQmgv4Wl/T44YGrb3WqSssgnvWcIhlZnP013LuhDiIUiGKX60HtUayntVAGGKhRUgkDxAf8a2W7WhPBLUEvUD1ipc1TXQJrhrImlnM40j9bBmtVLyAzAscDw6KnyJ+5KDLEefaii2fKGvTZ2zOQ1cU5n8dF/BZrGrhp65N+o5i+db0+uLTZevM/hqifB43KGhYHb148r61+jGrQN+Q4yVo/GBNBNjKhb9sYcKBn7Fpc9rNAQQFf</vt:lpwstr>
  </property>
  <property fmtid="{D5CDD505-2E9C-101B-9397-08002B2CF9AE}" pid="63" name="x1ye=152">
    <vt:lpwstr>j/Eb8NbuClz6nWIjqdWRJ5GhSkQH5k7XHadCx9i7a6eMPa3K9Yw3vDNH1r0O4RCH4Cx2Q8nfPvoqSjndCYihE0x+/buID/EZrflwPaF7dhx9+BS9qJor3TXwy7MZIEHweai4lSVRxc6P9HFF2YneZfgpcCZeAvgGXBLh0Is3ukBzAY5fkjvFM9UMjq70Gzhwyns/IQottnicrzYSX7NGRn/7xt3o+CqJZuB3isULc0nAoZjVQPnJSsBhHXvWugL</vt:lpwstr>
  </property>
  <property fmtid="{D5CDD505-2E9C-101B-9397-08002B2CF9AE}" pid="64" name="x1ye=153">
    <vt:lpwstr>ZHWvSP+P0SwySdXj6iwaOiqMwJn1eAPnc2g5Mmr7uKoEVHlSJho0N5/gb1hz87FPzC8wNxweLOi05+ik8Qg1cgdHbnH1JiPnSKV4deFUEKRHTAI9aZ7QbVlQOrUkgZfhVpsMFXCYcn/VTDebwxVQNV2S7HBJEZtHvwcsMRjVrzmBH5GLI68M8IjhLcthT4+gMaJGj6p3jUVQ8VZa/X5FAQG2V4gCOu1Sctkn2/5+KO+noDEq2xjIgQZcL+0jVF2</vt:lpwstr>
  </property>
  <property fmtid="{D5CDD505-2E9C-101B-9397-08002B2CF9AE}" pid="65" name="x1ye=154">
    <vt:lpwstr>ssiQ/FWzvE15rovtJGEy/X7QE9KcyViF8zFmwgurYnC2s3Y/DO6JojHOkkk8jS0+MUsB01nR24ws/G6Qo1tkpVzcQnu/OzpHdi79lPcXCVZCYnF7Zsai+XkDC3dUdwRi4kt53SN8NC/5YTC26riQnnBXE2tQyMJj0+LjdZGCfCD7fiTfiQhsWYWAlFpOlo5DIam+9n7LunQBgKMTvdvD7v7J6t0EIoBAS3CyF3iwMj2BjqLKJEKU5GkRaU9IN7v</vt:lpwstr>
  </property>
  <property fmtid="{D5CDD505-2E9C-101B-9397-08002B2CF9AE}" pid="66" name="x1ye=155">
    <vt:lpwstr>nvgWqrdjEyXJq7eAvjUW/9nVhFHmQ2FX+aC840bhJOXw14XdSGEfrM/V8gAiPHTEIG8kQa3aj2XnZ4ih6QWmhU5NF1pnOWJ7P/zxLVKCFgH562UM5Fk6Wc7pV4vbqVXRn/LmwMwW8VzKcQXNhQFGTUL39FrJeRIfUF0RrSboHx55w71bt9FLIG2jwAQX8Vj9olQZfpTq71rWyh4ky77K37iWkaaBw5gmm8wJwCBtSIixfpgTGp4rgIdVc24yKab</vt:lpwstr>
  </property>
  <property fmtid="{D5CDD505-2E9C-101B-9397-08002B2CF9AE}" pid="67" name="x1ye=156">
    <vt:lpwstr>bHlfiRheMeItQv/hUkF9UPgy+9OC0uDibYbAt0KESmRqnXaRmhV8KJeto9Jv4+RNlP4LPLKBRrYxzdDGO8ZnMYCoq0b2FSfPMEIsp3J/LvFyHZUGJHSagF+Db3bNyvms6tAwa8njBOmFG8Y2oRLMJEGj4nE+oFItVjErrjNdDpcEVJ21hT4RRXysgxDJM7KCyQtqVv5ZMJfEyT0qJ44DyzL8AdpqqDGgmgAA</vt:lpwstr>
  </property>
  <property fmtid="{D5CDD505-2E9C-101B-9397-08002B2CF9AE}" pid="68" name="x1ye=16">
    <vt:lpwstr>fOrjbp+LFCqWFgUdt/euM3RfDsyyJ7hRl7sEvsy3bUCJaNy7p/ed35EnvTMjFoVJrEHO3frEmj2qvHWsPJWYp6Mx0F6dQuIEdc+i+rrvW31/MdE22M+zhkhjgHACxMYDYeElT6lvJ0s+E3NZHcSvqNFXnPmbwMbJy8GG9Ih6nNh3d5IqTBOYgkdGXCNtmZSTGudo8eN1AiAJTWjuqv1P25s7sI5aS5Ky48jkYGEnSip6PN1+XXwjSlYkQ4FvG4W</vt:lpwstr>
  </property>
  <property fmtid="{D5CDD505-2E9C-101B-9397-08002B2CF9AE}" pid="69" name="x1ye=17">
    <vt:lpwstr>Ep5VfNi+awEQPC7gjMR7sXylB36mMyMNf+/OBuUqBTsVRyuxajhgqNKsvejK751kow204lEhlheywr5Kt6Y9CNx/0qgta+2ZWGMwkx6MbV3XTHekuX7rrCuzP4Ez9E25dxBra/SrCtruWGIRFwYbNvGypf5hRc4yVy2eu4RgPeaFM7vf7CP9eHthndRvCsZ7PA/8qK66GFpTGwFp+PcvTXcX9ObkMJUVTb0ENh3SV3DPvdR08d20vGaBiIpbT8w</vt:lpwstr>
  </property>
  <property fmtid="{D5CDD505-2E9C-101B-9397-08002B2CF9AE}" pid="70" name="x1ye=18">
    <vt:lpwstr>esouU+a1vXQ3UHVeO3rjeW4vIpfeqlHKAa2rBTxGVavSvwO2w62kh9X5mfGa5miwDL7VDY85vVw/5yRQyXwXh0+wEsJvHk0s8CAdQrNGNtOfgHdzL4Ay5yncKUiqvVultaCdBPoeUzEOVBaAibwglxQSmfRHPivfhhtLYw8JdaQlzJB4vsaUJtsMUJxuI3BU8CCUEtwV52xGZ//MI+95aCIROnltpvbk0cZCEpsf18sj5fMP8APgIiTHn9mD+eW</vt:lpwstr>
  </property>
  <property fmtid="{D5CDD505-2E9C-101B-9397-08002B2CF9AE}" pid="71" name="x1ye=19">
    <vt:lpwstr>zIpcD045QiMLO++P8udIMNL0EaCpiiOxQCP+D+g+drVwfr8bDsfiGV85yGXlYIVZCddg+527ZOKsWWpJMrfewQkAsjL0TwYrFs0pTyl1GbVbC1kmMKEsYZHKXPOkxSisCTBn6hAIt2xlWT0OkGTFAoIP1Tmj2TUsSklftXpdC69D6GwV04w7jSqkVhMbehkFND6U5sfz9J3SLC80BE1ACxTqrMYDjKVcrtFDuxtwg23HU1z8t40s/MQjOmAcFmq</vt:lpwstr>
  </property>
  <property fmtid="{D5CDD505-2E9C-101B-9397-08002B2CF9AE}" pid="72" name="x1ye=2">
    <vt:lpwstr>pdLP1EBGTkQKuFqzpEXdddbbiHH8C1sIhwYxKcicYjPDlfkJtAyJPJKN9I0fbFrAHOuy6nx/N5u3GVBCRoNJj+Us/X66NPYg6UotV4Ls3RuLMf1kdfS8Jb7mWuKRF6+EEwTaqxM+f4lvhIWT1Kp7ne36SLMDKvOHpujZgtZtekiuilbsJGRvgJNJHeU5mjXn7cZL7lJ+1phjmrbgBKTNWITIkovzUr4JgY1KobzNH7aauDvlOkQQn0qIJV8nWFZ</vt:lpwstr>
  </property>
  <property fmtid="{D5CDD505-2E9C-101B-9397-08002B2CF9AE}" pid="73" name="x1ye=20">
    <vt:lpwstr>g1LL9LGjQvk1rl3UDJvGSqsZXNPqtDWN0YqqXGVkaQhbLu4qBJCAV2RvxqicLq7nRDPk8rTv7O1uu3f0ljleJiGWLNbf5cMKFxa9d5iZ28LCYXtuQEY94dlN8RTF0xZTbsk0Ypu288I1RNmgo1ua5YZXIlVZB4VDFkxbb4KudWVj6zpROQhM5NEZJWwO1LGkT06SkCu6VU75Ju2MLCF9LCSTgf6b1KFQuRT4iDxGhjcsCej7hckgq0CLdPH4ZHz</vt:lpwstr>
  </property>
  <property fmtid="{D5CDD505-2E9C-101B-9397-08002B2CF9AE}" pid="74" name="x1ye=21">
    <vt:lpwstr>BnZZdxtkKI/Vygj9WXJUanybOTF3S9AvHHJDM+b64qQi5L21BBiTyv/XfLNVPLpNrnOb41b1qOhl2C+TvgGYPK2J6h/bO1U+jilvfp4Iperk4lj9C1dfskjyXYY9W9n+FxyzmyGn2ce0NjKhvk75SACh82zty1Bkr1bZeMSqEohU/GG3oWUY/rIIvlZPoA/Wze7HAeDnjNFDo7nweaRzV32j7wfvS20rZzsFgjmt7GWqcSTJ6dnrZ1sVJ8LEFUa</vt:lpwstr>
  </property>
  <property fmtid="{D5CDD505-2E9C-101B-9397-08002B2CF9AE}" pid="75" name="x1ye=22">
    <vt:lpwstr>odQAvNmlm98GLtmHpgu4IzDQ+wpXUSaATb5d66em2WCYGpdtxUz4rTOaQcpp2eeryPpbs+aPrBmJBLfWFGs86nJeC2X6x0JcMP8J43E/DCZEVEszxNDuTv+1mLd0rz05bMKHOM5Lx869yrzw/Jy75+p0kJN1CaeHmdJvP7xnA0C/ZSUR/AXR48ZL3so7jcF64Hi7jLSP4uIn2kDd2LOddA8vV5xHjyhhQxicRU2Dg5Fw78mOFvl4hBv2/G1G6TH</vt:lpwstr>
  </property>
  <property fmtid="{D5CDD505-2E9C-101B-9397-08002B2CF9AE}" pid="76" name="x1ye=23">
    <vt:lpwstr>gClVi0Y1MiFR9n9lsUB4qyQoD/+fidaipOSpUGVw59yyTYEDBGMtuXyIp7SOvL+r4Z7S27xEckABVStcTzTE45jam58lD0mqm+CcRMJFO0jLW+e3Jn8MHgrSRgKokuK3/tRfPByXQNH8eAUeK61AwAIwI76VCbKwrvWHBODqmuc2PJLktu8CXBdvETywuGFxpObZiKpEW5e6Lzowqr+kePlxiH55dBBMSfxEvTukptvxUpSqMQf0ZgdZT5/KdiV</vt:lpwstr>
  </property>
  <property fmtid="{D5CDD505-2E9C-101B-9397-08002B2CF9AE}" pid="77" name="x1ye=24">
    <vt:lpwstr>SFjXh5PdXDhU0yKvZr2hlvT1+qNKLuJxdi23fU7bQwoNQYoiFdlcrl4l3ucYndJvcqwf2rFsow5hY2FIVU0k4DwdoavLpwXyF1vcoCGNiBxrf9xQW4TFvZkerSwOmJc7Y+ZIXE8ttpkXBEP7VmkgIZfpCywMk1YETaUEdjfWiZVMkxLxcx4EPIpayrdz38FqJsxL0woRut7f1MbAI1neC2h5WwwtLVgzkahZ1D9UBy6UIqHkaro2ayyNv8LRuuJ</vt:lpwstr>
  </property>
  <property fmtid="{D5CDD505-2E9C-101B-9397-08002B2CF9AE}" pid="78" name="x1ye=25">
    <vt:lpwstr>bOCid+J0HGGfTcTcqYUz01Agkgl4MU/UDOEtlzikCeDI1VnXcnDUdKoD654R/FeM9gwbrxQ+8QaT1p8HhxwxMcwn0gA0FfpU1rMn06Axq7WM8ttd6lxhd5aRpsAZMTx5w0I6gfr940GfxMJAtvOJMmTCtj3IZVx6nYuZhb06L1bN8xn38l81mKms0VmRhgA0cvGZE96EELsJ0fdt0fvbxrbDojycd+cbvZDxIcEOudmLf/NLZTAvQppdmupLNT0</vt:lpwstr>
  </property>
  <property fmtid="{D5CDD505-2E9C-101B-9397-08002B2CF9AE}" pid="79" name="x1ye=26">
    <vt:lpwstr>Aqn9R8iy85/u4+94d1XdGWcZ6uUa6z+sLiPea2IsCKJpKEamQfBkPVmGVrArwZdTj6zw1slIzs7DY037I8uYnG82wh+zDVLkHsA2aaW/zolzosE/VQJrnXC5VqTJsZ20wJHZP3YJo8WljDurn2f0X7RI1Ch7aEzbalMHdM/w4YxQ6zDo72Be5xp/rP5HyNynknxR3RC24fsuPplFPB734W8I6NKQWAtim5n+pHVHqQ7PhHIDZNCGuUgMoMZ+dBc</vt:lpwstr>
  </property>
  <property fmtid="{D5CDD505-2E9C-101B-9397-08002B2CF9AE}" pid="80" name="x1ye=27">
    <vt:lpwstr>TQbTcaPNe1z0rKvTdDnNYdF0pBJJzOCZke95TB0cwSrsevA04GjCgxNFTAdZ/mTKjXTbMwafpbuLpHFdglpdzW5mdbkzv+A3cUQMuyLiBM0OLvhKndueS932Hqp/T2/Hm3JhVs7ZZvf4P3RxWG0dLNk0h9qc4mGeyNLI78kkqoWZF8kHnqmDkP3DlFdt1YFrX/nzhTcrLROgJ82KhdpDD7ttNEQetgLCvvNEJXy/e4+SoCLpb3s8IqyJeEAf0Ot</vt:lpwstr>
  </property>
  <property fmtid="{D5CDD505-2E9C-101B-9397-08002B2CF9AE}" pid="81" name="x1ye=28">
    <vt:lpwstr>876Lr2YjcWw/XvK4FA9hAuyM1FKyNSEvCc2c+sdTGlBJp/sFj71FVZriNVAtSdCTXfPD9QHBaj/+IY2vpn6kBr9sKhxjO/S85UlkYMyOCxHe+xwN6z4mE5SxQ2JFnMUDYbkjp1MqBh4EBkjIhmba59u3MRi4gCDsyR5opogKkBirw1cltpvSky2+CbKb3cukcoxzF/+nGu7OgV52x5aUPTxzVbKTWffW9MlBtd/RsLdxf+fqHhNP1V/E6RIiVjN</vt:lpwstr>
  </property>
  <property fmtid="{D5CDD505-2E9C-101B-9397-08002B2CF9AE}" pid="82" name="x1ye=29">
    <vt:lpwstr>MzD8RLsXUR0/rioBt0fZfWUuu22CwXVLSKmwTHKXOBK0GJW2ERIEWMftkjjq4vzrskvOWtcsxvOS0/MhCTsIichc0fDYrn1jKf3AHuJ/t1TXHelKvD3sN2kSBjtuFACER3iy7tXsXMTrY5q2+hSV9LjXxMRQdevGI0ho2hwmEgxvUSBYtczO0W0scIKt81s4TGz+Us3y9J00mN27jJ+LZKqrw+JDQxapandC0l1vB9KP6Ht2c25yFu5gcWX0p14</vt:lpwstr>
  </property>
  <property fmtid="{D5CDD505-2E9C-101B-9397-08002B2CF9AE}" pid="83" name="x1ye=3">
    <vt:lpwstr>h1AgaSusllSOsDLqokQ0DKYRNPM824A24BpTgXTUMEwAkg7fNxy3gVqe0+gGsH6MebZlTPoojJhoNSZl9Ie7ibU0qN6L4HmBNvQ7Ctx9smeK9me6zml9R/ARXePfYM6iy5bVDl1BUZMxMiKKzFJbYGINo+ImoxhuJIQxEukW51WcsEcm2oPn+8CFPiCcQz2ChHmhZuHzJnP1dDqESmuUzS5hjhbT6Vfsd8cVMDzlCBQLc/yW/GyrHXZzecp7cXO</vt:lpwstr>
  </property>
  <property fmtid="{D5CDD505-2E9C-101B-9397-08002B2CF9AE}" pid="84" name="x1ye=30">
    <vt:lpwstr>u2BEfs44gMFe+IwxOJiW39ctP8JSMHGlCOOzixxKrbVWohfT6h8HyCCvIDheMfvxdaYJiUDbTU1ft860BrbsOAZlQr7nld3thMdIecYBOjSGgvp0VKMdj96ZI/wC3Pygq1BljEwZGWYdCw0L6DBcCn9kmEBGoHfJ8F22M/fNvZhL5y8xhsCVhv3IsduuxbUQsRPl61+DbJtUlghUiV7VTDFKo/IxLgggfJs3Pilq/gVfZBC1grUQlHTQozOT1mp</vt:lpwstr>
  </property>
  <property fmtid="{D5CDD505-2E9C-101B-9397-08002B2CF9AE}" pid="85" name="x1ye=31">
    <vt:lpwstr>dALFJfRZIX646Wf+jdwvWaxzI+NYyGNr3DAy7QldlpoiY7EWptQVQ0ei696tZNw/LTxNVQ4UAq7J8NkXbQcfI8F4Vj/2KORaeXVRnhS4yG8vOwj8WS9flor6FunuwM55aXRcz8yNKHA2vz8A2hETHfvzbmNkU1owigUUAFFpKOMHFrcvg3COT/6gyCdp4EmA0e4rNS364ap3WBpjsIjp/Lnn8/ZOZzkiKBXGrScyOd3xa1JF48P7WCm9l6znaE1</vt:lpwstr>
  </property>
  <property fmtid="{D5CDD505-2E9C-101B-9397-08002B2CF9AE}" pid="86" name="x1ye=32">
    <vt:lpwstr>xVuyblUbN01+c6z45innfhHoYmQf/wbp+RFZi54T48zC95oPZXbYC63PNitLaUVoyH4ZymZMOOv2RGiaX7QO+5CNzmVfXmYZTsezEE7Q9k902Hy5tPtzX0sYL9gMZCSWJAdNu5gAFCciNYG3w2PgqjcpGOtbNMkp7jdRACzJz+lJ7eLBkdG1ACnQ5x9JOjF9qRU5N2Kf745UkTCMfKPlA1FMHUNt/fJ4cV8H/3VaN+FqMtKEGbfGKn+MEvz29Hn</vt:lpwstr>
  </property>
  <property fmtid="{D5CDD505-2E9C-101B-9397-08002B2CF9AE}" pid="87" name="x1ye=33">
    <vt:lpwstr>rql5LZlf/3vER4qNAFOPJ/PqpglnffjiIzOkdqwQTXGilvV3VVKiN7nBhrVen6VxdlIEjAA3tVzYwy9uTUfnQr9sFXvPGK+syuD1hB/2NB+j7ujMJI2B40M/sDFMeTUqN4QYuzUn5JhgaTGFchUv9s0F1q6SP8gxsjV31o2tPfV3w93iR/noCGm7XEZYxdhbmeM+i1QTf25LiBeLceDPali8C2ylUVusJ+fno7czJZe93hZrvbzUrQ/2VwK890N</vt:lpwstr>
  </property>
  <property fmtid="{D5CDD505-2E9C-101B-9397-08002B2CF9AE}" pid="88" name="x1ye=34">
    <vt:lpwstr>8EmaepKf33iZhk+mSX0MU0lSzxdziktDlmajYmJiRcAYbdfRDNvvE3s75kqZ1dztAEk25fv8BhP9eWCE4vc9MPEqKoN4jjqEVl/DPjB6pnhdoFX6TvN7XKC6o5zBUj4pPq0ihvT3AJkxP9OI9diEWlu61TMcYhtnqBKHxarupuysacvF0fLj11HdSe1mHEA1nBxJzekp+IjiQC3NgfbYo45i/f8y2oO/egfhrMpOZ4i66vPc3UPdzX32zNUGNK+</vt:lpwstr>
  </property>
  <property fmtid="{D5CDD505-2E9C-101B-9397-08002B2CF9AE}" pid="89" name="x1ye=35">
    <vt:lpwstr>JiXpnwaE4+Azqg1v2QELCsCGHqVdoPQ3EeumonagmIMT45V2fdp301pCTMXwi+OIxQ7qy6dTFw328UX+fyurzoK3r3SQa2RVc0L2aznUfrt1/ozC834ODcELLyfm1GSb7MnjXSoZdLxnpyaz44jYbvvQSgpccrTJpHp7mQo0T/1J5xYPXbmzqvZ/a30z2RWs1o46BCIxVknhy7Yh0BqpLgIuYyi94308f2QnecXR0OwcLbJgsEzScAs08cyE3o/</vt:lpwstr>
  </property>
  <property fmtid="{D5CDD505-2E9C-101B-9397-08002B2CF9AE}" pid="90" name="x1ye=36">
    <vt:lpwstr>jC/F91q8p8K4rPmciJ0alF/NoYqed7V3Y0eAZJeZb6HnW7XS1X695sOwUq2P4uAwn06u3yx9qB3yhCLmuJMsEu5puWXCGh30+1Q1xohOhT6pVqTB0XnEgJuDn218SqM3VhrZfeqgvS9iafMHoZfbmXDbxOdprifFYyPnQvCqftHoDoFace2khN+zRd38mI8Sm6mHYzLVwUpDZN2GZSJIIKMeqhIRTRDqQyMcvof6Nqg6mVDMb4B5fbF901cEzmo</vt:lpwstr>
  </property>
  <property fmtid="{D5CDD505-2E9C-101B-9397-08002B2CF9AE}" pid="91" name="x1ye=37">
    <vt:lpwstr>/4didcCsdkn5OfEtfv1t1N6wx5bJzo4OH3YnJQhst7OJ2Aw9snoPbrvfcKu8ea0ATxbTxE/+0HvRLFkFScRpittZzCcTMBgN3i8Ubz1jtiLBUGs7POIFy5mt4kUq6PLyuG12uTrldiOljtvC5hvEzzoTtB4Rc5KmZJ0wQOCbsC4z3z6JdqsKpzwb3u4HqSwkhkIlrg4M+brBuS9qII8RGUUoIDkBEjIiYWusNJ5uhF2OlDcx8LR+LxPlc5sediW</vt:lpwstr>
  </property>
  <property fmtid="{D5CDD505-2E9C-101B-9397-08002B2CF9AE}" pid="92" name="x1ye=38">
    <vt:lpwstr>ubWPUzo9UBgL3YJCmFDu8LlExUBgPJdS9sQlu3JVERbnBHBRQGKuRvhjvan4jrHIivMxLTR7W8XqCv8XAXTo3LKk3Idt2cM2sVIT+P1ODmQ4Uy4+miOzV/u3+ZU2RjwY75SUvj9wYyrZng32NpMxuxqYxGrOyFQCrXlJbVrmxBnZJtl4BMNONdmO20H3fXU7E+3oHQfqjqYh5kf+WdCvCpYYlOwIHMnsTZrbsTUPtifbSghISJ3TDTiIW+a9lMn</vt:lpwstr>
  </property>
  <property fmtid="{D5CDD505-2E9C-101B-9397-08002B2CF9AE}" pid="93" name="x1ye=39">
    <vt:lpwstr>K3S+7mweqnAuKcyNPNsGk8OPt9WBnAHYLRnoDnPV4fsHXFZoHJH2BnN6xSP4xtF60sd7YCKANZSbTzwP/w8leZlg9L+T51XOgk6nif9ZSJRJpAJFwcTHuVBJ3tD3BH5oXgADVSRtpSbb+KG+FTPYFP4nHK+lpHs5ZoRAgL4Kg76FcWnOKvLYEFWG2yq/PMInNG9SgHjvUCSdJ5TwqJUq9iLPhu5HDLD9aqA+kOLDMMKlQtwaUfkGh5uFuogITuF</vt:lpwstr>
  </property>
  <property fmtid="{D5CDD505-2E9C-101B-9397-08002B2CF9AE}" pid="94" name="x1ye=4">
    <vt:lpwstr>cHg5JxDAyGAVB86TLKQW+nN/5RkQ4RKXEkw9abrnubnMAk1f5Bbm+5PHtJVAEZ+LPcZozxawFMVjYhNptRiaLgNm9k6M8cGDgHe+v1XqsxwXY07Ft4pI4rSMPCtSqngQ0DO6Ch/tQJp3Iv2cU++mtZWI5oqvMaUNlAwDhjcpwVXVTX/aSySsJ8OLlC5smrrySQA10X3wXayeZErxr6kGJzaJWxMhLIq+JhEQR76RqbfOvb5i0puLcwweO3qNlRU</vt:lpwstr>
  </property>
  <property fmtid="{D5CDD505-2E9C-101B-9397-08002B2CF9AE}" pid="95" name="x1ye=40">
    <vt:lpwstr>I4gQCMMRBum3dC0sPJNGUenm+Acf6dnEbob6tq0HK4aWb5/9CaHUVOE1y44dMDRTu33eN3K0uimaBUaPbUfHavEAyY1jAVv19dO8bVigxlgYxRMrhZ/9yNA3nNycqnoliov9+z2ps3uOWx6cD0xY6RiY5Fcui1zECgDNUB9iB4Yd1PzUkZTVGldDv93kuh/9UwC5YFKE/rtUETOozE/9G/rqwSzF3EgDwmiridX2nWCFeyd3gOYn1md+X7cdjq3</vt:lpwstr>
  </property>
  <property fmtid="{D5CDD505-2E9C-101B-9397-08002B2CF9AE}" pid="96" name="x1ye=41">
    <vt:lpwstr>1HyITfYa94euzNkmem6CF8BI/loqmvqFh+PQ3VLWBIxmoNzIBimgYdw7hcktC1l9yaK05ibWwmKz6BbyGkzW/pluyTmkJNyTXWDddYhbxreKJUESea9mE2rRbsfFZS5XQ+20wTUxuHfhkoWP2CvE8Zu6WgsdWRrMVZzdfddKqJyX98lVydbb5X6R2bGzSDmdVqm0KSm89YSUoIo2HMXvWIs8GEP7LMc/gAKCgs9KcEwcKh5kgSKArlM9arQWrHJ</vt:lpwstr>
  </property>
  <property fmtid="{D5CDD505-2E9C-101B-9397-08002B2CF9AE}" pid="97" name="x1ye=42">
    <vt:lpwstr>v/Gzwv7mAIw7cMY5vAMjBqs3J6TQP6VyedewQnQm6F4EIW5Q43pmJm9NYhmyxf9gEvCsZ+ViadAxfo9Fj0LBQyvTaKHtnuHL+tqNuPhV/mEv0brsocN3gyKJ+fuBsfe30w1YbPcFSuqp1Iv5BzYdX3yTmB9HMvWuQHdYwP0DG9QpV6e8uh//Ot6PsJvl4/lhnSsKuguirUBXd0aJhmYSCXiBVpQnt9129vjGfG1AhVHtAvgZUGjOcvV1APQYESB</vt:lpwstr>
  </property>
  <property fmtid="{D5CDD505-2E9C-101B-9397-08002B2CF9AE}" pid="98" name="x1ye=43">
    <vt:lpwstr>QfsIQSFThN3LZefVWClCxzK63pGYg4NhZWenjBL/FlK8RyKJf+AH2JWwAuiCfskx77Z1aLDteVhGP85HhNGnwxoHgU4lKjptXxQ+pYoBZv/5t6HEFXsC/FOPQHtgDfy6ulOWcH2bxICG0vMkJNHzFdximr6ES1EKoAiu8NC6mPZfX5atcm4aEg9+CoDxiUpV3Dd0aKgGj1WQ3zXD3rXRly7h17IwTSoJbeRJ4TZPWhSWycC1EURpp/voF6XBMPj</vt:lpwstr>
  </property>
  <property fmtid="{D5CDD505-2E9C-101B-9397-08002B2CF9AE}" pid="99" name="x1ye=44">
    <vt:lpwstr>Esf+/y8ljj3muetHypnMom2uR/1Mx7U6IswNduYNGMnFr52IT1+ONgVntBmEySW+6S2qw4UR/T0iIk7cCrgCUtY7oMAN4Hqev+1EUTpXvaizdDii5fjR0z5wEn8pMiFA4NJTMg4cJ8fXS1OYUWxYSNAX20EaEIv+jXIEC2OICpEhhYGEcnTYLmKEltCHTOpRm4/h9xEtw+LO9TKSE3NuxboQF3BArJZgmP30P9OnbwPn1P0OEQtTSUp/FvIOVL6</vt:lpwstr>
  </property>
  <property fmtid="{D5CDD505-2E9C-101B-9397-08002B2CF9AE}" pid="100" name="x1ye=45">
    <vt:lpwstr>2hdPoPZNAh8zwBcEr0xP+Ft1NRinKwLSo5LVn+k/hjNzhG9ypBV97JHwXrW9eysbPZzN055Z/0FKTTxOd6HBHYKAD68CE0VzSDlMR18qZ3HivxV59J3ijWvfGVpsFu2P5hYRCDmZus6+0lX6Ny13jfzTSl/EMGkgMSneF/YFJ87GsDoLILTOm1z2l5jpVpK2+/Ze2EzDwPxX+4l+iHsRzhKtI0IzEmuu9HxSLarn0ZQkVDA2MZHtq3eHpoosFx1</vt:lpwstr>
  </property>
  <property fmtid="{D5CDD505-2E9C-101B-9397-08002B2CF9AE}" pid="101" name="x1ye=46">
    <vt:lpwstr>Zprdx7/4qb/SkwttDooDRbzUJjKW+or6jcv0zu2CqZqo90VkPzhZ5E0J+DeH5tJddGMva0oTMG0S4drzFMR4f2+oukV4FQhdUJGEEqQsKahCJ3u8wtAZzg63V1OCxkOLbHNRZVY79f5Es0dhQ3UGqg+AdRXy39ZD/EWi08Scpgn4I1adQvKbHewUfAB48sk9+k6J1N6dOHvoMdvtZWN3BXIWRiQ9RCAbl/U5RF5ToXt8F45EU/ZTqGt8ciTIn5z</vt:lpwstr>
  </property>
  <property fmtid="{D5CDD505-2E9C-101B-9397-08002B2CF9AE}" pid="102" name="x1ye=47">
    <vt:lpwstr>aS8kj6yGNfkVFxgCKBubDY/SxIgQX4kgT3pnr+7y0d5rtQWLTxWHNxYVYe5YCb2wKBJJmoNN7ON7RMVUx/+itObkGGO9CdXI8aiZFB9wk5anE2bZejY1bqV37YuGTktFUFoKn7nU+a0VQ7bcBccoVmC7UoNGRx1KLVQSimfjJbGR+RS/gBmFfs0bH8E7nU7ET5p68LjRW4AjIngOsQODpQGzBFWv2iLhzWf2m9uZMFWdAuzD7esM/jbDoyj7HBJ</vt:lpwstr>
  </property>
  <property fmtid="{D5CDD505-2E9C-101B-9397-08002B2CF9AE}" pid="103" name="x1ye=48">
    <vt:lpwstr>OZqlda9TpJJ/rqrVVQU7flDegzD2xdVmRyU5CAdNR9ews5NcvbBG5V5erqfEE57FZm0whXLQBMiPQbttzBLENH4p+VdJOHCvW3oefteDb1+7C0bL4I92/GqbDIwPi+vRnUFb076GlKoRURMjnTbm+HEilngNewIJlk/aaYM13yw0qoSMlX6pNOeKqeYBWErsDbL0s9OgZWPnDuceqiP0m+h0T0vgxyk5LTgF9Nfv7CFtIDyBsmUnmIJVR+0/jEI</vt:lpwstr>
  </property>
  <property fmtid="{D5CDD505-2E9C-101B-9397-08002B2CF9AE}" pid="104" name="x1ye=49">
    <vt:lpwstr>I1zWA3SsPjX6eR3UHe0VKqBTO8jT+7tXk9TTD6vjhp1VyvEoSuAVxmcTnK4BkHsjh76CDyax49q+OA9yw2hsKQfIImT3kA/OnxQVQuLyuxGlR5QA9k11loJ0w19hq6iSMGd4vkN3PSbS2DbXk9Om+Sxeyy0133i9aHef7Fama+jpzUX/lzhplBqnCvuP4EDcD7vUiG+6tn/ZTSGVia+I0KBZdNneN2SlBwZpHHe36YXjweO0qBIiGOhlzikUI34</vt:lpwstr>
  </property>
  <property fmtid="{D5CDD505-2E9C-101B-9397-08002B2CF9AE}" pid="105" name="x1ye=5">
    <vt:lpwstr>Vel58hF6IvXv20q9XJkqM269VdW1UydxmK9fLipaPZRi7JwLF0qA2CFOTejYI2RMayoWmFjKfXMo74WobelY5Q+6L5x567lr2ZB+O7AW6ohELCaP8HoAckQRSe1oy7LVt/QBpBI65xpbHCcxJ45GDj87W9AYBbzEohGY7QZOK6ooiC15KngbXgH+GvsH5yO79Z4y+ai+NkUlwX8VpvNZ/W5mcDYQLy9vJEAVPTXOsvR6XEbppTBX/LKFWu/se5n</vt:lpwstr>
  </property>
  <property fmtid="{D5CDD505-2E9C-101B-9397-08002B2CF9AE}" pid="106" name="x1ye=50">
    <vt:lpwstr>8gjh6vaHFenjk1QW7wIeQcM0lZ3H237H/OsQ7xh+bGQL52ncusQm3YnJIPELGt0/aXETwgS2Vpgx/ZW18cRHjp19ZOLQJ/XVB+sEQ3rvl0c1Vmsh807s6UbZ9E75mv/0mUQUBbI1LORyb44EW3poMEfEci6MfgiGAygk9/uCCtVEP7cmAatbOQOksSItJGg+0FYMOspxhwffTc3R/HpPLmXlcyx2y9mRj4C0HAt4Ab6cJsQKFffIl4wDTJKdQRE</vt:lpwstr>
  </property>
  <property fmtid="{D5CDD505-2E9C-101B-9397-08002B2CF9AE}" pid="107" name="x1ye=51">
    <vt:lpwstr>QK/ZF5/FnbsEPgnIwBp9qaBB9kCfc86R8Dx4keZrlIG1LajAxITyzR+vpSw3ocKhfr5RnvEmpIuIoAX0vPeSXYQGl7B+Z5SMI6LOnSrOm9n/JFtEvl17/+fR1TTXR19cssufcyMgE4PKlCG+7ZiFf6SpOd+9uBNHFvwaf+RvVN679+T9prH/2ASFZJOgW6iIbtcjrFr1S4LArHBhHTv5ShZ6nWJAHyMuSqEWgqKYy06XHj1Mtr8oIkW+fYiq2f7</vt:lpwstr>
  </property>
  <property fmtid="{D5CDD505-2E9C-101B-9397-08002B2CF9AE}" pid="108" name="x1ye=52">
    <vt:lpwstr>npmr38sJQkjsJuRIM5rLEnEFhnbCgsrqwqTjvoEqkFP+uxKTLyxrYTd0izsE7EsZf2JztLRyM79i0wyMIVzG/ivSsJh5SPbJix2TxLFLD1tyGFQt5NtiWt9u+3AXiir7W/i832l4d4atgrHPphH1fipVZ3wy7F46NO4ectc3ubfzpzJH4t7zPQALZiJzqOtt7VmRQ+OXG1ar1l1Wjiy8TCqt6eXZDlN0ddIua9CCYAcnJe8tdtZIiuAf8ES+bxv</vt:lpwstr>
  </property>
  <property fmtid="{D5CDD505-2E9C-101B-9397-08002B2CF9AE}" pid="109" name="x1ye=53">
    <vt:lpwstr>qKpyXsZ6luoMi6Dq33TyR765cIf5BpaumBhjBLY9L9oA5IFo2BvAa9fOFWbaDt1IRV8QDA3W/V1EZYuSjHjIKmOz2/7UV8fuS5moN4ovX7cNSUl+1LAOYvySG8bKBhUOx6J98olHk8r1opvTbP3WHb1UqFLJg9WlO1E1UOqxpg3Ofwa2JYIjEmdP6OTYWtpGu/d6/nfDgA/s90X60yTK+gjy0SMzYInO4FKhlmOhscgjbxlq9TzXNvlH1kvALG1</vt:lpwstr>
  </property>
  <property fmtid="{D5CDD505-2E9C-101B-9397-08002B2CF9AE}" pid="110" name="x1ye=54">
    <vt:lpwstr>8V8xso3QZiRg5EroNNOFZuNvg7FxiFn9HxzHcLv524E9tpVjgxUaIzjhsRIO4OyzhRKHxhA78MzsKfy2Fet1T1rs2h/C4KeT71cUGMw4vnj6jJ7INmml5PWpEv0FXB4GJAxclMmH67lN/0urZnqfeO24acx1dzmV0k7hctlVjrvpulk4I1cG4US3hxa1ogebb0lRtiejNiOaRdk1g2Jooy3D79SXBZsSmuDoH1Vv7MnAajt8OKIC6oSYDdN6B+z</vt:lpwstr>
  </property>
  <property fmtid="{D5CDD505-2E9C-101B-9397-08002B2CF9AE}" pid="111" name="x1ye=55">
    <vt:lpwstr>R60fTvSj04RxRmUx4aBkHb+mldkJUn5cReYZGX4TQyedwyH0U6qWLTCgb/2L54Fbf7AlFC6SOB6Azcd1vNASf+IcVFAPFonfG8grp3d1drUXqpDSGUggLS5US+w8Je9mhOqaUqQp0tsHhhpv1tvtpGbpahjs2kbIYQpmN717WvT1rPT/YoVpCwl8EMMM7zuL39/gasFgptB5KUsxp1qgZ3R1KLhnoRlN+VOr6wsPs1+4IB3J+8HeA5DGfkqYe1Y</vt:lpwstr>
  </property>
  <property fmtid="{D5CDD505-2E9C-101B-9397-08002B2CF9AE}" pid="112" name="x1ye=56">
    <vt:lpwstr>q5eGjPiNEtHX/54m036/qOHBlYc8H/k5B/Sg6LwcoukNnvlhVJl1u24WZ0T243lnH03fQZEmP3X4Dt1gH3HnfubBPJqvNfa3Pu2Rk9udr/uwnLuffLeIC0SSuxNMBYN27xnufsBUtsmaLm4Q915iNBHT8NEYsR79IdIrfeWUnl1RKkwqxvSw8EiIuzzZnJA9L0dHqEIMQEdDcWF8+R3TRM6CSemaUufonZpUGZUqMar3FtnkdGX5H5DK9Nxb7eL</vt:lpwstr>
  </property>
  <property fmtid="{D5CDD505-2E9C-101B-9397-08002B2CF9AE}" pid="113" name="x1ye=57">
    <vt:lpwstr>n2syj8xR1Sso0j4qCDkDNX/NEdPVJKdG+J3rdTNsaPu5VJ+CMm82+iT1SCyzL7JiGN1Jb8RelfAm9kSYL0inxkhGLz7RdbjdNTK7fkgO6OAOnR3y+CEQRayel58BLDewQivsLPJHfYSyvRL9Iv4HDwc8pFwzYYXB+LJSYpsINXHd/+Spknh5+Do3Y9r6W/TAUi3tCnGsjCp82o3dMKMCGbnTVDajzhX6q6/2suBonAOQRYu/3ei2p5MqcUKEN8q</vt:lpwstr>
  </property>
  <property fmtid="{D5CDD505-2E9C-101B-9397-08002B2CF9AE}" pid="114" name="x1ye=58">
    <vt:lpwstr>fiYxSUAsPlQjIQJPejR/dSPDb9SqIA/Xr69mifFIrVfMa589iDxxINagqLHDLY9EX1J1HE5bJD4IsUqeAmmC+j5zPWd2SFo4ikY1+7tel+WH3wybNPq6v4D0cZ1k1yDlWkBu/kJoScEJ4FYkZUHLmu29u4m8cUxzlJwLK7UkY3NzBVqZLJeohcsM8UxKPimb488UxJQbN8gtDgC0tO0jRXWmULCJ0P9kdG5YnIPrldZF1oEF7y4JnCZD2hyeYYS</vt:lpwstr>
  </property>
  <property fmtid="{D5CDD505-2E9C-101B-9397-08002B2CF9AE}" pid="115" name="x1ye=59">
    <vt:lpwstr>D4fmIzygc37PoxAiNDc+A3DEA3N+ZJln87nhDx17skQARRxBYDh0jmKpkE7urZogF/CskVOV2Z2cBcPqUH2QEV18es5NGMqXdJOycP5NEqGgJtFzp4zLnZOXdtIYU6gYNEoIM4eQAEzIY/HwV8ubfSc72P7HZzCTrkGa1tyJ1p6PVJ9V/Q3x4XkwqVoR/2QtQA92g7VoUA+ZBRBNRqxS2rMAfIXnWxkgybl3R4cb09/eQ/v0vk9FFHeYSbL8d5S</vt:lpwstr>
  </property>
  <property fmtid="{D5CDD505-2E9C-101B-9397-08002B2CF9AE}" pid="116" name="x1ye=6">
    <vt:lpwstr>VZUYjLmf132g8RnQ4UojUiYc4NlJ3vHAUZ+woit9Rx0qsrLfZCSupFs/jWco59qtBrNtMT8MpkfytKDn2MY1qjPAHLT6oAd8jzbOD5Hvb1vpIommvq4koa4KWFF6aWTy8LDKWk9nCFxvZoXbdFKiTtmQXf/G51xd3AmbTaeIKabPCk8I5hVj7qNxxYgwsSxDTc39J62nwqQ+HNM+EzRJ+wmrT9Lh8XikH1FzJwvUY8fmsNXM0vAojR9wr4QNdx6</vt:lpwstr>
  </property>
  <property fmtid="{D5CDD505-2E9C-101B-9397-08002B2CF9AE}" pid="117" name="x1ye=60">
    <vt:lpwstr>k6X6kZlY8x/tEwzKLJz4HAix4dCv6WQpx6w2aR4JkkaHzzo4AeVNyyO26mzCmIRJAp8q28uoRnkgqmWzB3jfiTt0sjotxWzpsDRiq1cVm3rMZQhfj2Cwa8oqXApC05fCouKSZwAyFaWwQaAoy8BU7IvpdaX4d1e1CJznccDdnaZL0BCrA5UcWCHle33fMlQYtgd3uEVNy/P/NYZdEmvH5yrXp15+nw4hAhazb+MgXnpuIrl7X9Wu/3nMYhlKr83</vt:lpwstr>
  </property>
  <property fmtid="{D5CDD505-2E9C-101B-9397-08002B2CF9AE}" pid="118" name="x1ye=61">
    <vt:lpwstr>bIf0KKdzORd3hvgchPPnpj7N3P8P0msyhg6u1ZMUdIceOlSKvw9uEJfc5p4KnO56lT8yRcBJbULhsTMNzNziVKLhv1n9Y3eX9B+5GaK1p4/embertFTziRdg1vrMrV5cRhGHIC9gzRTOHyBhLcUmxfe3TIxQjQCrIDnSnB7YAniHe8WHby865amjxELNmbVmtxOo/PVwcBaeweT1Bvs9QaWHd2kTjQVQYv0w/lhHLX2+SuEL1tEBr5W1PluCdXc</vt:lpwstr>
  </property>
  <property fmtid="{D5CDD505-2E9C-101B-9397-08002B2CF9AE}" pid="119" name="x1ye=62">
    <vt:lpwstr>ScU+myQXK6Zv+HQoV4nyNSMGoSqbigj/BrMfHqbdlor+vORkYkmthSfqgnz6g6ceSCl/bX8DeBp7lf+4jdfIlv4n26o1Glbi5hYan836UCIHIOhCjyifO5MdVtwwpQD/LFVGsdDjfgT2dtpaOjrCrSZsFX2RrCEnJ7tUoWWIGCXymWEH+rGz67i4Lcj4QTW3khAQoGo1SPwvf2ATljoSX99Xlsdb7iPqGBekO+xbhLg1NEUk2X/qhDIG7Xsbidn</vt:lpwstr>
  </property>
  <property fmtid="{D5CDD505-2E9C-101B-9397-08002B2CF9AE}" pid="120" name="x1ye=63">
    <vt:lpwstr>75z02KBGKlJsDK69tYpYsbjrcxhxNzdQ+xgE1R2wDRaQA7QNczz+bXaaIOYnohMPtMHBxmz/Pg4y2Z7pSe+CxJn5NtvQl0ySNncaR95SfOYNlY5bimIZ1lc2bKcOEs/35Okjq8K9lE1j4wExVLYxkoaAlyUMCMFrw9OzWUerJjGSr5pdTz8mxq8k/EndnQ3lxSutAOOBb/5HofJoWAO26FhfwVbQ2r6J4fwT+GKJYQGqwprcW9x9cdLtXuSGire</vt:lpwstr>
  </property>
  <property fmtid="{D5CDD505-2E9C-101B-9397-08002B2CF9AE}" pid="121" name="x1ye=64">
    <vt:lpwstr>qRr/MgIRPyIT5nZlr/gl84FCVW1vDGcVUJWDaOvxAsfTqjy/Q+C2/w4pb7IhTRlM+OGhf1RYEcH4jT3IXkv6WYK+3KbfmiB6V8MKcwXFyJKh31C7/u2F39txHko7FJon0+szQUR12J7xwHmo3kRoJgy/wF/KD2oaiyE/SLlUDnh20Qkd4YrOjkRhOBhJSUr+RKJ2gAf//OVHw/lK31LMwSIWDjlqil6G0KS8FM/ifnyuHZjr/JKHatzs33sS2QC</vt:lpwstr>
  </property>
  <property fmtid="{D5CDD505-2E9C-101B-9397-08002B2CF9AE}" pid="122" name="x1ye=65">
    <vt:lpwstr>Avk/j5UTb6C7+wFng7sZdWskVpItRbxXvJorvygT9chUUyMjns9fPuOeLGpdvR/P62dkOvvRF50/4Mq7OdjDl+VmGLtWPBhBxvu9xLGXnatFvI8cJj6e0KB/16M7D5jyJhsveuHU3MrRTKNXNzKCf/s6Hb+4xera2IyIRhMMgzeARJRnwQG8QZrxhjfQCGOMfVmzwRrLo6J5d5xksDRYEX8swVtlZzReaPvdrO7tLIOJ17EbMuFjd2Oe0k0b/e1</vt:lpwstr>
  </property>
  <property fmtid="{D5CDD505-2E9C-101B-9397-08002B2CF9AE}" pid="123" name="x1ye=66">
    <vt:lpwstr>LZTQFt01nKRhA/M2agXh5Hq+ajDZ31HYA1MBgUdthoJgSt8Ococ/CS4QVATbgFMCsY0x2nEubJsEfjAzk4XQSENsXD70r83ICjGDMwND56Xf3RyCTC3pa/Cvcr+7di0431myucJ9j1mE4tVsH8bP3k8KVs0k77aWtc/H7aod9fnW3/KDpr7YaBIIp+kAoxuBQzW9iJmdH6+ihdithxdmfe3Hu0knGVCSUNq+5GGy1SvS7s8KzT0VpppzhNchJZ0</vt:lpwstr>
  </property>
  <property fmtid="{D5CDD505-2E9C-101B-9397-08002B2CF9AE}" pid="124" name="x1ye=67">
    <vt:lpwstr>BaamIixLkdiUHAhn0KvTK6my0i2EL+/uLTiifDANIDQ684SMa1+CRnX2TFmJ+i6L6ZTn+Kmyjttqs/Njdo7+WDbk/LOVYxSs1LDyNOPHH7iBiJ2hKF/eXQ6X5ma7WfpLfXrpOlTOfG3EajjMnXIzW7Q/qWxnQWE430AlrVDt6+q8WoKBFBb+MSdY2/DBLuFKdYbh2BJiXfq4TCEN5lR5OoUQDy8ht5Twpuih3n/3ztUtgOLm7evM9qsfKq/MyP5</vt:lpwstr>
  </property>
  <property fmtid="{D5CDD505-2E9C-101B-9397-08002B2CF9AE}" pid="125" name="x1ye=68">
    <vt:lpwstr>wUYHCI4OKzM6nBzEEvzvVXBzFukT4Cv99YFv3hP25SJaCEpamUAIG6KitgMQz0NEWx/RwoAWQ3Fl6PUXjYGOvxPJzASki8lYDn8SNwPy07DInSIHWPrZlJtts60v+m/UanblUk9YAwz5uBzvvvG9I2IlrIubnujbJTFh+PRHXU0lHH8OtQYWjwSxSZiSdRNwreKLd/NBGaZiu+BIi9+Tg9LfrADzZfTL9N37xHYlYRv6KJmTDhKIcX/e9SFNexW</vt:lpwstr>
  </property>
  <property fmtid="{D5CDD505-2E9C-101B-9397-08002B2CF9AE}" pid="126" name="x1ye=69">
    <vt:lpwstr>JnkK+CbDpdn1m1k7vsMra+ciTWcutgYjRhQIpcNsuPR9q+mgsaif6J+6vW6frMHp9FxeOgM1z74UD7GFYbJgb1DSFpMi0NZOZJGxV1+8bBSZwVHktM8hT5oICSSF78lK5mnpesKUUhBfPWL3lbFlfUlY0gjXUxqWQZtGPTPy3GF0s+1a4PwXO3htoboyuL3PSImE8zCFkUtSkDb6z1FlFpCtqNtgSyM7ZZkM2ogCT7otEWMypM04EZNCaKILerj</vt:lpwstr>
  </property>
  <property fmtid="{D5CDD505-2E9C-101B-9397-08002B2CF9AE}" pid="127" name="x1ye=7">
    <vt:lpwstr>Fs8c1xpRrspQvIjADNKRUhIjmHDx0U2YqOIT7kmuurR+hRI6jKSw9l6aNGJI1jhWM/ORX4AWQH7vdyM0zPc664rAiAEJyPIGD6Iya+GVu4kExXLl1ruRmUDUPPItOar3jG9wp/I/PwyWcl38XhLYfp4XWhTU8GuJxEewTs6PlLp9lsg7ObsANc3IdPW2j1OzhEu0tJHvxppapKnj/7JrVUUML5VP9ovQjXUA/YkJ0dpWDVv56+n8OUM0HaAFim9</vt:lpwstr>
  </property>
  <property fmtid="{D5CDD505-2E9C-101B-9397-08002B2CF9AE}" pid="128" name="x1ye=70">
    <vt:lpwstr>hTdN6091kQrcwbbuJ1GuBWNc/eDjKFbhU5/2B5u77lif2ZwsALTseRNnbikJofERJdvHNrM8ELppzgsnKhV5vll2SnSSUTVBlTRsIDHQlM317gVJ0o/3Qs2ehb6f7U/vMJMwr7aEbRuC3NEOYOqq7dqsV9yAWtA79uNO2wnepkNPzMRj2YWy2tMnJdFua7WbhCKzgo9PXIfOx+oGj36rZ8YvXXWdNK9e74wIVP5M/TBhDIlB9XQMw5wTGYHLNfL</vt:lpwstr>
  </property>
  <property fmtid="{D5CDD505-2E9C-101B-9397-08002B2CF9AE}" pid="129" name="x1ye=71">
    <vt:lpwstr>grSwaHjaEGgTW6rkxgsnzSiSZbHVrA58rGsGgGM5fkpGZuMs5WYRd6HeJwYPfNkaXVoHuq+GRbWrYVMAR61ZAcWg0Dw/vyBmhW6lkxVl1bIlfiTt+Sx3WGat3E0V534eo1R9ygGKjV2UEC52RjBuftm1/bPdvewcfrpimDMJVYXKs3pHnmf3UMCiu6y8NOWtzCGU9KPiJt0H0MvsqZulaG4A1GeMtLmjmlmMche9CtT53nFgCzH3m0HcNHJCIix</vt:lpwstr>
  </property>
  <property fmtid="{D5CDD505-2E9C-101B-9397-08002B2CF9AE}" pid="130" name="x1ye=72">
    <vt:lpwstr>QH6e3xElG+F9O0EFGyfKk+PFk/7hwcKhf+X/pSHD5RRcp1TkeHeU4wu3T6w36g4d6Rf4N55ASb1tCeiPovTN6F2smzZBQyFmUIUKyXwnPiUuo4Od+KTV1FrHGLx4Tz/Y1CWNO0iFMd1pK9UcoWfJz10iKvuOECoWThZXea8vfibROpt1Q03Mh1nYbpohusyPfoDdiT4SNLrl3UqImVxZ9UPggR/pigj0QfB+FFFXb6oblqp6HaS+Y18TiAN12/2</vt:lpwstr>
  </property>
  <property fmtid="{D5CDD505-2E9C-101B-9397-08002B2CF9AE}" pid="131" name="x1ye=73">
    <vt:lpwstr>rjoMRNQOhOuzN42lqb0sa7A5t+Js0FeqH7n+/eDHKb+5m53jj2BY87QbrXwbj52EaQs+gP6PRyMIBcNogeYPcB4w25q8AIGNDrHPFNA/REWs20vcv2m8vHyltx81fZ/58VKCZIsHD0wfKpwZz/xso3fYC/wqCGIyduQI04pypAN4rX4GpW3/sP09BEE1zJqMY03OHjcDeocyr0Wlq1RN0zwi+hfsWnSsUw6rU19goTe2H/k2i6hXwE/6Kl3flRO</vt:lpwstr>
  </property>
  <property fmtid="{D5CDD505-2E9C-101B-9397-08002B2CF9AE}" pid="132" name="x1ye=74">
    <vt:lpwstr>NSPExsNseGmUODSpSufZpJVo5t35Qbfq8oKh5TYkGE30Xxh9xHUWKqsI9MkHuGbx8mIPYutPKIwN2fjPhyx1dGcy2JuN95uI28JyTa8R2Hb4/GniRrPgYB0Z7EF2asg8MIetnKCi+7Ys05BdRzpDeTyNg40KAhwmRAU68vG9ntdktY16nrBkI2G/Mj0SEtP5r4xKw2Xddcx16WCJe7icjpJIz0y8+ol9PhF8xa7xrRPriCw9HsLOXzxBLPrpzds</vt:lpwstr>
  </property>
  <property fmtid="{D5CDD505-2E9C-101B-9397-08002B2CF9AE}" pid="133" name="x1ye=75">
    <vt:lpwstr>qVOoRsMlOOadIA0FYYckNeGcBtSsugY2chfXpxNd2teb93LZeGpG4vuznz8lhpqBvvWeF7krGsqIyDz4pcumhtldpQsevX45cl6DcmjcqAodSkHs2L9O+8rV4Fuu4WhGLUWSj5Gl9j2Gc1vjH0gzg8j5cMwbQ0e6EF2LO+HPwfQfy+2W63trTChViunf/CJMoYUdMq2JhLFYQdaKIvvJUhrp5mxV6Z9ulk5OB3PZpQbrHwgWmyzWG60L0ttL4B+</vt:lpwstr>
  </property>
  <property fmtid="{D5CDD505-2E9C-101B-9397-08002B2CF9AE}" pid="134" name="x1ye=76">
    <vt:lpwstr>UeHLM3lKImzyk251feuL9Alg9yXg3dtOmYzcA8uf0RfgBQlvijNn8bwFZVri3oV4UpyKkF5zv5Zl/xpdsI0BRdgLut07YX2mnIKgVU0XlTfmNMGFyFRNZLfR7YNKk+aJlq23oVRbZLZ3kU28ht/orcIY7yug1Nehllo5hMc/akFEVPb40ia8G9Vayn6GqwFTAUAnbrC8ygoFp2G8+mgflj+sPYrQRd0GS2sSc6tJbnXEujdXX9MUHI0+8hlTzKl</vt:lpwstr>
  </property>
  <property fmtid="{D5CDD505-2E9C-101B-9397-08002B2CF9AE}" pid="135" name="x1ye=77">
    <vt:lpwstr>7a4WXkC/18DkeDuR1/Z9I7btIk5XPolp26RzsKuoZX6vw5/qgxQyElL9AbkiBxh0Jp9FfFw/yxh4XpN1DkdA0BbxmLgfvWtBjU8przhotp56Le8nbBKhhYkKJAkIx0CX3p5gP8BmhWa20Fe6wSUZN5NDsBI6nATgSKqLb5lchPdYjhxlcgAyCdEhaIcXJczCR4V9AZe51jkRltS6nhUpyfb54lfFaReDrPHRzGZVHXKvJ7i1XghUBKciliVvAuX</vt:lpwstr>
  </property>
  <property fmtid="{D5CDD505-2E9C-101B-9397-08002B2CF9AE}" pid="136" name="x1ye=78">
    <vt:lpwstr>6OACBti5n2LmYVbK2dmBHIrJSSpw4lZLljz+/vnbXNsrrFIeYHP+jg6/bueymaCEWax8BglBH2jO206G6eMjwqqWhrAAc7m0c6DLnt7v09u21zdXZNz88KLGoZw+iG27fWjr2ApIN14Jy1nyr6+0GT7HO/KHlWDlZnI+dA4yEu3C43QJ8xJRCpxBBJr2J+6A9qBUEh+U85j0ie+zJJGdPBgMt6xSR8WPy2x5+EiJnfmNVt25AbfT3M/9HdD5psq</vt:lpwstr>
  </property>
  <property fmtid="{D5CDD505-2E9C-101B-9397-08002B2CF9AE}" pid="137" name="x1ye=79">
    <vt:lpwstr>ybGJg8HnvQkPMxCGRz6n7IaYqHDXkFP99sKnpRaDph9SdjHmbCkAaOPxUZ+V5XeudYe9PZCHe6OHTqoc0KDAVOlMae3Rplu3rpWKJXxwHOQf/UofPIxEPeBm/hP9jUej2/v1KMLaOp2W2Ijs6liIN+Wzsoyyi3yPHfPgPr2PQ9k03xobrGxHIR85h+jsfoksckX2lR9XbsE+uFiEnyV2CYN4+uDmiYNsqUb3fHBX0MnYQARvXwD4Shz92g91y/w</vt:lpwstr>
  </property>
  <property fmtid="{D5CDD505-2E9C-101B-9397-08002B2CF9AE}" pid="138" name="x1ye=8">
    <vt:lpwstr>McxolQ140TJp9B4pV46i5wzd4he1OvGH3CJfUDvnOJLZxeYsCS5QJeWa0DRrFoxH3VSvyKup8bziG2ac3PzuSzNNLIDbmPzVEYbsqk0rdqZ5TeT3aErRjm8qrX5UGQi6xUt93rSVxiA4da1p1gM3+NRMaCMLEVYx2CGOhhZ4Pmbcv7ZEr/bilqHQqNQGOyfRKoZL9BaFAPdSEqoYWfXabhQkfXYgXQS9LY+gAw110xwl4hG29nVjLzjDOSI8utR</vt:lpwstr>
  </property>
  <property fmtid="{D5CDD505-2E9C-101B-9397-08002B2CF9AE}" pid="139" name="x1ye=80">
    <vt:lpwstr>+AivZgj9NRDrMMrk3fDIuxVSbsVcp/pk2hm0pB1Q5KghIy1p61p/djf1abgh+xIgv6UBatiwyfduJ3woaJ5RYzii2uWlrdQNdrDfuN8EFBQj4t3vPUBTv7PO8hVfrVI/SX9lMSs7cvNSqy81qBXXW6KnxwFJ/XWmrUeM7js0kKiW4eMLfeHzgOcBIcwFVnRA3wz+ajGjDxy+EvtYghnh5KNf5xe6YiT/x3mSW1S0Dw8IGK7mUW4pX/tIcECPTW7</vt:lpwstr>
  </property>
  <property fmtid="{D5CDD505-2E9C-101B-9397-08002B2CF9AE}" pid="140" name="x1ye=81">
    <vt:lpwstr>+BtRnEz+/667jy6zz5OkuDssFhp3cLO9scKxzJTSHkTMV2CjJRPGhx3O0gmB1/DLj8wO0nBOkNnQftOW+ykKsQOuF/+cByjCM6M5z6UprAljO3OD4tRXQFHt53XoMetFscTL4O9f8ykaiq/xivj70/uosAWeV4DLuC2EWcM/m6AcihU9R6QDFuHlcTRNyE+qJfADfVfx80o8pDmzCJlUVRiJZH2inKsJ34yy1vAFYXT/9ZGEo3NHt7tzQAkY9HT</vt:lpwstr>
  </property>
  <property fmtid="{D5CDD505-2E9C-101B-9397-08002B2CF9AE}" pid="141" name="x1ye=82">
    <vt:lpwstr>zLmSpkpzbNnAtE8cXuq1fhLaSF+AdKLM0FZqrOfq0VV95jHv/hB+DnJJNvQTghgREU9pibfE3PxSvA3UtgHMZXk1bOKJ/xUL6l+sPVMwvJZOwDdputqEJcanC+zYFgJlzBX+aJma9/3+2O9yOtTX6PuPE9Z3HlcmxSlk7XvELDZd9wm4jOPMWfW6OOVAH4BxQfoPFRool9B3Y9Radfeg33iW59dBWouS7bIX3tJQgzj3onq/Wq4qR4jv7rBJ4yt</vt:lpwstr>
  </property>
  <property fmtid="{D5CDD505-2E9C-101B-9397-08002B2CF9AE}" pid="142" name="x1ye=83">
    <vt:lpwstr>KhKFlQYAC9o3PcHCDJ2k2qRVogoVnPuqvRBBZ5LZwUEwLXazYrARrCPr73HfqQBPfOR7LK/8e/67VsgphyfbyXQcGBBop0rOeTvdlcRn3Z2pCBvdLUZLqKKctM8Yih+tfUXsimNqnI4bKYkgS9MFX52UwuA+kv3vdHtEumT1zaAIjK256icbBvV1UUqwkfpvdbwRTJ2nZ9WhINEOp6bOdCZexrigTkDPz90KuxTj9TcAkzMjxTZKGXj0zQm84F/</vt:lpwstr>
  </property>
  <property fmtid="{D5CDD505-2E9C-101B-9397-08002B2CF9AE}" pid="143" name="x1ye=84">
    <vt:lpwstr>uomg4aL7foecn89NFTtFY9QXf2Jsoxz8NCBDQNOToM+cEhSOaX7UACF2r0zzJIRELdIe2eoAsInS8vp+dOU/uG6HuwV/haTNfShnwV1q2bFixl7NGu7M7B14Joq7wfDODYVhOK2s30Vt77X0JEOQ8WU+IfYrZA9kDXras5INEaD88VF0/CYXpIPoQ8dM0wEAlngk33sw5f8/oIELRKlx6Ii45PxXx4s9YelBMdniV9Cu8G470RnBn/F3DUHeAmN</vt:lpwstr>
  </property>
  <property fmtid="{D5CDD505-2E9C-101B-9397-08002B2CF9AE}" pid="144" name="x1ye=85">
    <vt:lpwstr>nDzDJJ5j8nJkjLnIfGHb/Fy4KhMsmE9Kn8JWGwoPM4ZFtexsE8XB498MXt0DXM/wg7GhbsmTZ9uqpgudYRk59m1toztwhSwlMXRRtgXCERAJM35eY0q3NyevnY+OmntwjcPhCCD84Ew8mWailP3s7N03Ldsq93ZkoC3EHPVYUC4QWjd7lfbL7JNjxqB+oNQ8xR/e3VX0/QigeD1iYju6QR4T4nb++f9v9Gv/Gyz3qIYjUD3olqGc4P6icuQ4rX0</vt:lpwstr>
  </property>
  <property fmtid="{D5CDD505-2E9C-101B-9397-08002B2CF9AE}" pid="145" name="x1ye=86">
    <vt:lpwstr>h1DKEi+6oZ+l68mhZq2gcQbBOfMfaBLv769uW2rd/hazMdJrOaXxRACJ5lPlfSlZgCzRamn2de7U9IdRZxRuTo/33gIMtLeC7RgesR4ALBxU4XuPxL6s874r9Ck+9GJheY6IQgEO8GJGZzLYzKzVfDC8Q5PNsiVdkPM36+v2rapRqFzs+l+y4hEcGMj2X2vVQav7wp0wBE+vVtRLxS7Fwx2ER9yGgpk6FaQ4Q1zLa/I2wi3RvF8fa1/BqLiPThQ</vt:lpwstr>
  </property>
  <property fmtid="{D5CDD505-2E9C-101B-9397-08002B2CF9AE}" pid="146" name="x1ye=87">
    <vt:lpwstr>mpc0r1WIM8OG0nj5cvfGDznLKUlINzJ6Zu1PVZZ8xfSiPVb2MawmSNLa9Je9Xhff1t8qRa+Gd3sem6CrvPK/XpS8+Tpj0XrFyRwzcPeD0VQv+1DkQMajFSKBMlnxQslKA+tgQvGtGZQ1grcbO68bgpIR5tvKHWIVVK/eXT15hEorHlUe3Dbn+smysBUbu9G34cJTxkaLkl8J8AFfCcXOL3WLqjfi1SvL6I5yr5GTsm4DhFiUKlg6Wnj9k7l9wMx</vt:lpwstr>
  </property>
  <property fmtid="{D5CDD505-2E9C-101B-9397-08002B2CF9AE}" pid="147" name="x1ye=88">
    <vt:lpwstr>qK1734Amznvyj/zXvx2lQBeW1+KvvdSHP3oXpXcmuQnhiShvoZNZXA6LG8ymzrWXpflGBcN4lb6MgA+O88k/kUNdu9oFiOxiM7zwdAUoKo8Z4rxj4PScsqX1fObh5G52Qsc2i55aso7CC3A+9UK0ekKd8Jc/U9rgu1qraOWu39ECEqEorMJkpzVdjhbnlwrnvbManROfc1/qGSouHFwvfHfjMl2MvybT4kFS6D2uB56MbG80LTYPc6LT+wUw+Al</vt:lpwstr>
  </property>
  <property fmtid="{D5CDD505-2E9C-101B-9397-08002B2CF9AE}" pid="148" name="x1ye=89">
    <vt:lpwstr>/Q3ACaZwWBac5ksnCPG/dFfLS9yoPX+gY8rhUZohCsj4jbSSEAuuK8QKEdkDRAtcH2Za6DJKFA9pxmp/qvHlq1EMqTdTvdsTiE8uxLiJbg++O/LjqjzhziStprDQtvcnlfnYB1QkSOliXGgCIoQJItQI/3y2Z8T0s0kEG60qH1epo64UXeDN1NhgNvcR0tB4x7UcMxSny8+43aYXO/Rp1ffV2nU58IfhJeDDcLZPoJYhV/UVntW6Ygc638vlyu9</vt:lpwstr>
  </property>
  <property fmtid="{D5CDD505-2E9C-101B-9397-08002B2CF9AE}" pid="149" name="x1ye=9">
    <vt:lpwstr>6pZSk2raM892eTLzCkpTFhvdpXG23up33fPcQiW8n+O2S7LG/7EnHC18/2GDPoO4R/fa62LNH/pa0zBhIj0FJKLwsXObkw96ZHGH2gEhvqTyEqfXwQhd24OwEqubZdCzRO7JEWnqvT24C9p5aUiciQajYHE1HYYuqQ1sP0kTS2BKP09xQHTm/PiAYh7EY9JibNFwgQk3wlNd6n06NG2RJJlDUL0rWJskOU44wooKmshcQxS+DIc79vVqm3zHKmQ</vt:lpwstr>
  </property>
  <property fmtid="{D5CDD505-2E9C-101B-9397-08002B2CF9AE}" pid="150" name="x1ye=90">
    <vt:lpwstr>2dF0hVjz6AYd6ZdYcshcNtnhRxPZFIQ9jWvE1V2w2gfCAwNK/agYvzpvHl1eHMEzC8Bdue692PoIhGsPag73pCuWgA1nYm/QvdXyBT2XcIjakgb6JWivmnvFdCE41Dx/W2eQPTqZ0jaJvsQRcJ9QacVujbvT4AXDZASisYN/npMrZdEngotSlT3UmQeuMDor6pUEKPgME82jzDluLb70Lhth9A4uoPL/CulbFy/XQryaCWL15OjjncFACC9lmGs</vt:lpwstr>
  </property>
  <property fmtid="{D5CDD505-2E9C-101B-9397-08002B2CF9AE}" pid="151" name="x1ye=91">
    <vt:lpwstr>xAyM4UG0TkJMD5Ap73Ubkxiv6JJZFkebqCW9DozVM24hxeuGADYQbBI74dDs0W3MwlklK8Ehcg+DF6OyNEne1Qof6uLUcsg8klV+1Uz2YQ3JbeGthJ13S02JiHKOMxnYQPuMarrE+Z29/+cBRjNM+lLl0JwGNUWn5pCpTDmjjUF8EupszMp/p5l40iSKcws33/A4T+WZdWEI0gGri43/RDs9yR/H8DbDow5huTMhJ7FR+YTZNXHH6Q1PoTv0rJH</vt:lpwstr>
  </property>
  <property fmtid="{D5CDD505-2E9C-101B-9397-08002B2CF9AE}" pid="152" name="x1ye=92">
    <vt:lpwstr>wRJNuD/1iR39L/xU2/aI3aUGk8ZH+f3tFzvuO1X8zJjRcmJipEjSZOBqOKAadZtGfsAMjfZe86fp69VWtFNXsDdbEJYveqKja4OV+yppzjXV1uiTX6RfMNIXZxROZ9Et3WTte+ZPQ6TBfigIHpk3cQ3DcKsjXFlFCxOX7lRGmlbhutLsielo7P6QRq3t6LfMvQylPyokP0fD2SpcvhEAFHfNAUdIbo+xDzS5Aj2arJHpfmLSA9/xLImlymWfqx/</vt:lpwstr>
  </property>
  <property fmtid="{D5CDD505-2E9C-101B-9397-08002B2CF9AE}" pid="153" name="x1ye=93">
    <vt:lpwstr>2Y5sDAs5rlkrgn2l4pTDUlRXnSfM4O+LFIHda924Xk82c8rnYQWECSjl9v0YFjeUYlr4UuxiH9X3LvyUjoYkykdByy0LSrwtWID8JyOcYxT94aJ+4FDGyo08zCA/DhX/sZKNheF5hhz0Jqt36ja6FbJm1ZD4paASBCECgvP1amVWzPeH+9OK3qRo3EKbc9oJ4H1thuJkS8285sRt4uALG1FBUcy3y9Zqvz+pDZGfEZl9IFS677Ynz8+udiwOMfC</vt:lpwstr>
  </property>
  <property fmtid="{D5CDD505-2E9C-101B-9397-08002B2CF9AE}" pid="154" name="x1ye=94">
    <vt:lpwstr>F16fEhDrIOdXsIDHUEjAUbWSWtrh6W+RjTqHEGicBzPOjBsKY7Ubc+41CHXeRn7HXjzBhr6ZQJU4d86lFb9HgI+pbIBIFcxLcbUvy67TRTofAy4iHrXw6vXBREfNDgl1aDg9Wh5hZuj/ajR4aRj/kvFlGokPB6WLeIISGIDqTXnok4sKe7XW4t5Ub8zEZ29jlWi9slFXPjxG3ZDg4/SXh6LMLgTmSaaRxyEqvJrcn0oj1dNd+2rnzC+TqJVX8Cx</vt:lpwstr>
  </property>
  <property fmtid="{D5CDD505-2E9C-101B-9397-08002B2CF9AE}" pid="155" name="x1ye=95">
    <vt:lpwstr>TOqcIS1KcO4/MozfeG+mNcH75jflCOX4EoBkRZTLr3P+Aygc04k74Vv5bnab/q86JIluKhlBwz+8K9CxmHyBYfLxayxvG3AO9IAn4PcC+O78Ttf9BK9p6DfAcf1Z9RJzWK1QwDCcl8RjUv1n7ARHbw1RHFWKlGbPy0u3x5XCd0ntQaDsV1VfNH5Ve/MmCRKI339CCGtRRFCyT/a1piSQ1+nqUzeiLITTLqPgQc1qaLW83wSZkHi3A5xUZ9wn6mY</vt:lpwstr>
  </property>
  <property fmtid="{D5CDD505-2E9C-101B-9397-08002B2CF9AE}" pid="156" name="x1ye=96">
    <vt:lpwstr>lRxm3XvHoNV8XBWlmZ1LyO9acOXh5CxDHnPXKcfn8oeDylkVPfiq0EqeC7IScHOGXANy/aGXAKp02OriQ+X3ybm+KKaQZNsE86VdViJfE9GQTo2LBFzOQg+87tAjfmfyNy4ELaIkPGVbvaEOtHEMyYAadFMIszN0cWojrwdZst7fFtTjwikXH9q//UnvMR72wl3jfJnlK4fAEpQLmuf2M59rc81zY1Z4BFAO77uuN2lwY/7RQw0JF0k+pxaOJOI</vt:lpwstr>
  </property>
  <property fmtid="{D5CDD505-2E9C-101B-9397-08002B2CF9AE}" pid="157" name="x1ye=97">
    <vt:lpwstr>nPt22b4HtL2z1BeG1EJ2He6U2NGnGDwIKgrjtiWQEjofJrmE4WQ0fNlcn/Qqt8UvLbM7Pd2BBwLW1JXC1ZkusUDA9kxNBlEVrh7e6UBxMDuPZ/TnQ0eOOT6dU497oxccoc7ISRLsXt0GJDH2MEpwz1dGlm3R7mX/v8KS96MDoEv2MoRUToMzHZyNsNUAvBTZibVh3r8e+kgyoAEdJSqVxdAfuptz8PUkrXVvpqqo+L5WB0eYQRp/bAmB4bcdqcw</vt:lpwstr>
  </property>
  <property fmtid="{D5CDD505-2E9C-101B-9397-08002B2CF9AE}" pid="158" name="x1ye=98">
    <vt:lpwstr>DMgzXOaRQHL5wGFeCaTUKG9T7DjGGT2Hp3yIV+fXOLhvO1giR0BWvffF9AZ5cMTux2RQwCuMW4xV4vH1W+OO8Q+L2zxEJnH3L9fBzKhxMnIxsLMvorGbG1x7tDhHEL1WY7MCbgZXOmr0gLOIsqCMPKMXG2KpXwhqRAoZw7AieNKX4VMkzqAw4VjexECKFbTn4ysuhQjFNw0JFBebtc0S52b2SFiYvwlJCEmFzDwmtdJWpzBY5GWzvuCUdlrBx/M</vt:lpwstr>
  </property>
  <property fmtid="{D5CDD505-2E9C-101B-9397-08002B2CF9AE}" pid="159" name="x1ye=99">
    <vt:lpwstr>9YpUqKbz92oeT2XwJ5ntE27DKd/hZ8TEhZUNvYFiOJXGbwpH2d6IqhL32lZxB1ZpfhtWbBYxsgDqBZmoFdEzjxrAG8V3PUFdoW6M5PX/55e4GdJGPnw4RJnMioVEzwO0IifFX90c1vihDnGlb4q8xutUcdivUKyYFfJGycGS3Vza8Eogg/Z365zVam5d76vwIWFSwl+ipedwk1HhvKRJGhRKvci8BBAZpeMSTcBigZH6diW91OAqQGRPbxaQ/Th</vt:lpwstr>
  </property>
</Properties>
</file>